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04E" w:rsidRDefault="001248F3" w:rsidP="001248F3">
      <w:pPr>
        <w:spacing w:line="360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Programming 2 Exercise 1</w: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  <w:r w:rsidRPr="001248F3">
        <w:rPr>
          <w:rFonts w:ascii="Times New Roman" w:hAnsi="Times New Roman" w:cs="Times New Roman"/>
          <w:sz w:val="24"/>
        </w:rPr>
        <w:t>What is the object-oriented example?</w:t>
      </w:r>
      <w:r w:rsidRPr="001248F3">
        <w:rPr>
          <w:rFonts w:ascii="Times New Roman" w:hAnsi="Times New Roman" w:cs="Times New Roman"/>
          <w:sz w:val="24"/>
        </w:rPr>
        <w:br/>
        <w:t xml:space="preserve">For example, say we created a class, Car, to contain all the properties a car must have, color, brand, and model. We then create an instance/behavior/method of a Car type object, </w:t>
      </w:r>
      <w:proofErr w:type="spellStart"/>
      <w:r w:rsidRPr="001248F3">
        <w:rPr>
          <w:rFonts w:ascii="Times New Roman" w:hAnsi="Times New Roman" w:cs="Times New Roman"/>
          <w:sz w:val="24"/>
        </w:rPr>
        <w:t>myCar</w:t>
      </w:r>
      <w:proofErr w:type="spellEnd"/>
      <w:r w:rsidRPr="001248F3">
        <w:rPr>
          <w:rFonts w:ascii="Times New Roman" w:hAnsi="Times New Roman" w:cs="Times New Roman"/>
          <w:sz w:val="24"/>
        </w:rPr>
        <w:t xml:space="preserve"> to represent my specific car.</w:t>
      </w:r>
      <w:r w:rsidRPr="001248F3">
        <w:rPr>
          <w:rFonts w:ascii="Times New Roman" w:hAnsi="Times New Roman" w:cs="Times New Roman"/>
          <w:sz w:val="24"/>
        </w:rPr>
        <w:br/>
        <w:t xml:space="preserve">Could you please create another </w:t>
      </w:r>
      <w:r w:rsidRPr="001248F3">
        <w:rPr>
          <w:rFonts w:ascii="Times New Roman" w:hAnsi="Times New Roman" w:cs="Times New Roman"/>
          <w:sz w:val="24"/>
          <w:highlight w:val="yellow"/>
        </w:rPr>
        <w:t>5 object-oriented examples</w:t>
      </w:r>
      <w:r w:rsidRPr="001248F3">
        <w:rPr>
          <w:rFonts w:ascii="Times New Roman" w:hAnsi="Times New Roman" w:cs="Times New Roman"/>
          <w:sz w:val="24"/>
        </w:rPr>
        <w:t xml:space="preserve"> and give all their properties and their instances/behavior/method?</w: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9A382D" wp14:editId="1569FC1A">
                <wp:simplePos x="0" y="0"/>
                <wp:positionH relativeFrom="margin">
                  <wp:align>left</wp:align>
                </wp:positionH>
                <wp:positionV relativeFrom="paragraph">
                  <wp:posOffset>110490</wp:posOffset>
                </wp:positionV>
                <wp:extent cx="6027420" cy="7620"/>
                <wp:effectExtent l="0" t="0" r="3048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7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49482" id="Straight Connector 1" o:spid="_x0000_s1026" style="position:absolute;flip:y;z-index: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8.7pt" to="474.6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Cat</w:t>
      </w: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F93EB3" wp14:editId="7DE716EA">
                <wp:simplePos x="0" y="0"/>
                <wp:positionH relativeFrom="column">
                  <wp:posOffset>3497580</wp:posOffset>
                </wp:positionH>
                <wp:positionV relativeFrom="paragraph">
                  <wp:posOffset>232410</wp:posOffset>
                </wp:positionV>
                <wp:extent cx="441960" cy="15240"/>
                <wp:effectExtent l="0" t="0" r="34290" b="228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CDAB1" id="Straight Connector 1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4pt,18.3pt" to="310.2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52447F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671090" wp14:editId="7DF31A08">
                <wp:simplePos x="0" y="0"/>
                <wp:positionH relativeFrom="margin">
                  <wp:posOffset>3947160</wp:posOffset>
                </wp:positionH>
                <wp:positionV relativeFrom="paragraph">
                  <wp:posOffset>3810</wp:posOffset>
                </wp:positionV>
                <wp:extent cx="1005840" cy="1028700"/>
                <wp:effectExtent l="0" t="0" r="2286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 Breed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spell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Coat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Size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71090" id="Rectangle 6" o:spid="_x0000_s1026" style="position:absolute;margin-left:310.8pt;margin-top:.3pt;width:79.2pt;height:8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" fillcolor="white [3201]" strokecolor="black [3200]" strokeweight="1pt">
                <v:textbox>
                  <w:txbxContent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 Breed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spell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 Coat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Size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2447F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3AAE2C" wp14:editId="5038C532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043940" cy="510540"/>
                <wp:effectExtent l="0" t="0" r="2286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Pr="0052447F" w:rsidRDefault="0052447F" w:rsidP="005244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AAE2C" id="Rectangle 3" o:spid="_x0000_s1027" style="position:absolute;margin-left:0;margin-top:.3pt;width:82.2pt;height:40.2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" fillcolor="white [3201]" strokecolor="black [3200]" strokeweight="1pt">
                <v:textbox>
                  <w:txbxContent>
                    <w:p w:rsidR="0052447F" w:rsidRPr="0052447F" w:rsidRDefault="0052447F" w:rsidP="0052447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Cat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F1E8B4" wp14:editId="57791D8D">
                <wp:simplePos x="0" y="0"/>
                <wp:positionH relativeFrom="column">
                  <wp:posOffset>2964180</wp:posOffset>
                </wp:positionH>
                <wp:positionV relativeFrom="paragraph">
                  <wp:posOffset>3810</wp:posOffset>
                </wp:positionV>
                <wp:extent cx="0" cy="266700"/>
                <wp:effectExtent l="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E5F45" id="Straight Connector 1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4pt,.3pt" to="233.4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" strokecolor="black [3200]" strokeweight=".5pt">
                <v:stroke joinstyle="miter"/>
              </v:line>
            </w:pict>
          </mc:Fallback>
        </mc:AlternateContent>
      </w:r>
    </w:p>
    <w:p w:rsidR="001248F3" w:rsidRDefault="0052447F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6F9418" wp14:editId="3F914FCF">
                <wp:simplePos x="0" y="0"/>
                <wp:positionH relativeFrom="margin">
                  <wp:posOffset>2428875</wp:posOffset>
                </wp:positionH>
                <wp:positionV relativeFrom="paragraph">
                  <wp:posOffset>15240</wp:posOffset>
                </wp:positionV>
                <wp:extent cx="1074420" cy="1165860"/>
                <wp:effectExtent l="0" t="0" r="1143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165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Walk()</w:t>
                            </w:r>
                            <w:proofErr w:type="gramEnd"/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Run()</w:t>
                            </w:r>
                            <w:proofErr w:type="gramEnd"/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Sleep()</w:t>
                            </w:r>
                            <w:proofErr w:type="gramEnd"/>
                          </w:p>
                          <w:p w:rsidR="0052447F" w:rsidRPr="0052447F" w:rsidRDefault="0052447F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Eat(</w:t>
                            </w:r>
                            <w:proofErr w:type="gramEnd"/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F9418" id="Rectangle 5" o:spid="_x0000_s1028" style="position:absolute;margin-left:191.25pt;margin-top:1.2pt;width:84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" fillcolor="white [3201]" strokecolor="black [3200]" strokeweight="1pt">
                <v:textbox>
                  <w:txbxContent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Walk()</w:t>
                      </w:r>
                      <w:proofErr w:type="gramEnd"/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Run()</w:t>
                      </w:r>
                      <w:proofErr w:type="gramEnd"/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Sleep()</w:t>
                      </w:r>
                      <w:proofErr w:type="gramEnd"/>
                    </w:p>
                    <w:p w:rsidR="0052447F" w:rsidRPr="0052447F" w:rsidRDefault="0052447F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Eat(</w:t>
                      </w:r>
                      <w:proofErr w:type="gramEnd"/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Pr="005244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AF920A" wp14:editId="1E825B4F">
                <wp:simplePos x="0" y="0"/>
                <wp:positionH relativeFrom="margin">
                  <wp:posOffset>2971800</wp:posOffset>
                </wp:positionH>
                <wp:positionV relativeFrom="paragraph">
                  <wp:posOffset>145415</wp:posOffset>
                </wp:positionV>
                <wp:extent cx="7620" cy="373380"/>
                <wp:effectExtent l="0" t="0" r="30480" b="2667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26692" id="Straight Connector 17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4pt,11.45pt" to="234.6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52447F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F598BB" wp14:editId="2DF0E5CC">
                <wp:simplePos x="0" y="0"/>
                <wp:positionH relativeFrom="margin">
                  <wp:posOffset>2171700</wp:posOffset>
                </wp:positionH>
                <wp:positionV relativeFrom="paragraph">
                  <wp:posOffset>8255</wp:posOffset>
                </wp:positionV>
                <wp:extent cx="1714500" cy="1112520"/>
                <wp:effectExtent l="0" t="0" r="1905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12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Breed: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Sphynx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cat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Skin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Coat: Furless</w:t>
                            </w:r>
                          </w:p>
                          <w:p w:rsidR="0052447F" w:rsidRP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Size: Medium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598BB" id="Rectangle 8" o:spid="_x0000_s1029" style="position:absolute;margin-left:171pt;margin-top:.65pt;width:135pt;height:87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" fillcolor="white [3201]" strokecolor="black [3200]" strokeweight="1pt">
                <v:textbox>
                  <w:txbxContent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Breed: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Sphynx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cat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Skin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Coat: Furless</w:t>
                      </w:r>
                    </w:p>
                    <w:p w:rsidR="0052447F" w:rsidRP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Size: Medium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AC8EDE" wp14:editId="2FF18044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645920" cy="1127760"/>
                <wp:effectExtent l="0" t="0" r="1143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127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Breed: Ragdoll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White-pointy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Coat: Yes</w:t>
                            </w:r>
                          </w:p>
                          <w:p w:rsidR="0052447F" w:rsidRP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Size: Large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C8EDE" id="Rectangle 9" o:spid="_x0000_s1030" style="position:absolute;margin-left:78.4pt;margin-top:.65pt;width:129.6pt;height:88.8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" fillcolor="white [3201]" strokecolor="black [3200]" strokeweight="1pt">
                <v:textbox>
                  <w:txbxContent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Breed: Ragdoll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White-pointy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Coat: Yes</w:t>
                      </w:r>
                    </w:p>
                    <w:p w:rsidR="0052447F" w:rsidRP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Size: Large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D26B38" wp14:editId="49683E3A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714500" cy="10972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097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2447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Breed: British shorthair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Grey-blue</w:t>
                            </w:r>
                          </w:p>
                          <w:p w:rsid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Coat: Yes, with dense coat</w:t>
                            </w:r>
                          </w:p>
                          <w:p w:rsidR="0052447F" w:rsidRPr="0052447F" w:rsidRDefault="0052447F" w:rsidP="0052447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Size: Medium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26B38" id="Rectangle 7" o:spid="_x0000_s1031" style="position:absolute;margin-left:0;margin-top:.6pt;width:135pt;height:86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" fillcolor="white [3201]" strokecolor="black [3200]" strokeweight="1pt">
                <v:textbox>
                  <w:txbxContent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2447F">
                        <w:rPr>
                          <w:rFonts w:ascii="Times New Roman" w:hAnsi="Times New Roman" w:cs="Times New Roman"/>
                          <w:sz w:val="24"/>
                        </w:rPr>
                        <w:t>Breed: British shorthair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Colour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Grey-blue</w:t>
                      </w:r>
                    </w:p>
                    <w:p w:rsid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Coat: Yes, with dense coat</w:t>
                      </w:r>
                    </w:p>
                    <w:p w:rsidR="0052447F" w:rsidRPr="0052447F" w:rsidRDefault="0052447F" w:rsidP="0052447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Size: Medium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280CB7" wp14:editId="7E7C938E">
                <wp:simplePos x="0" y="0"/>
                <wp:positionH relativeFrom="column">
                  <wp:posOffset>1737360</wp:posOffset>
                </wp:positionH>
                <wp:positionV relativeFrom="paragraph">
                  <wp:posOffset>8255</wp:posOffset>
                </wp:positionV>
                <wp:extent cx="381000" cy="15240"/>
                <wp:effectExtent l="0" t="0" r="19050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B8994" id="Straight Connector 19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8pt,.65pt" to="166.8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35AEF1" wp14:editId="02850CE0">
                <wp:simplePos x="0" y="0"/>
                <wp:positionH relativeFrom="column">
                  <wp:posOffset>3901440</wp:posOffset>
                </wp:positionH>
                <wp:positionV relativeFrom="paragraph">
                  <wp:posOffset>8255</wp:posOffset>
                </wp:positionV>
                <wp:extent cx="358140" cy="0"/>
                <wp:effectExtent l="0" t="0" r="2286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E150B" id="Straight Connector 1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2pt,.65pt" to="335.4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52447F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454B9F21" wp14:editId="01247FD9">
            <wp:simplePos x="0" y="0"/>
            <wp:positionH relativeFrom="margin">
              <wp:posOffset>213360</wp:posOffset>
            </wp:positionH>
            <wp:positionV relativeFrom="paragraph">
              <wp:posOffset>4445</wp:posOffset>
            </wp:positionV>
            <wp:extent cx="1203960" cy="1294765"/>
            <wp:effectExtent l="0" t="0" r="0" b="635"/>
            <wp:wrapSquare wrapText="bothSides"/>
            <wp:docPr id="12" name="Picture 12" descr="British Shorthair Kitten, 4 Months Old Stock Photo - Image of breed,  nature: 1844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itish Shorthair Kitten, 4 Months Old Stock Photo - Image of breed,  nature: 184438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70495D8E" wp14:editId="4996F37E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1861820" cy="1097280"/>
            <wp:effectExtent l="0" t="0" r="0" b="7620"/>
            <wp:wrapSquare wrapText="bothSides"/>
            <wp:docPr id="11" name="Picture 11" descr="Sphynx Cat Breed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hynx Cat Breed Inform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316" b="100000" l="9767" r="93643">
                                  <a14:foregroundMark x1="81240" y1="46842" x2="81240" y2="46842"/>
                                  <a14:foregroundMark x1="82481" y1="44474" x2="82481" y2="44474"/>
                                  <a14:foregroundMark x1="82481" y1="47632" x2="82481" y2="47632"/>
                                  <a14:foregroundMark x1="81395" y1="52895" x2="81395" y2="52895"/>
                                  <a14:foregroundMark x1="79845" y1="55526" x2="79845" y2="55526"/>
                                  <a14:foregroundMark x1="82326" y1="51053" x2="82326" y2="51053"/>
                                  <a14:foregroundMark x1="82946" y1="48947" x2="82946" y2="48947"/>
                                  <a14:foregroundMark x1="82636" y1="52105" x2="82636" y2="52105"/>
                                  <a14:foregroundMark x1="82791" y1="49211" x2="82791" y2="49211"/>
                                  <a14:foregroundMark x1="83101" y1="50526" x2="83101" y2="50526"/>
                                  <a14:foregroundMark x1="83876" y1="49474" x2="83876" y2="4947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3F080529" wp14:editId="31BACE50">
            <wp:simplePos x="0" y="0"/>
            <wp:positionH relativeFrom="margin">
              <wp:posOffset>4282440</wp:posOffset>
            </wp:positionH>
            <wp:positionV relativeFrom="paragraph">
              <wp:posOffset>4445</wp:posOffset>
            </wp:positionV>
            <wp:extent cx="1759585" cy="1341120"/>
            <wp:effectExtent l="0" t="0" r="0" b="0"/>
            <wp:wrapSquare wrapText="bothSides"/>
            <wp:docPr id="10" name="Picture 10" descr="Ragdoll Cats Cat Breed Information, Pictures, Characteristics and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gdoll Cats Cat Breed Information, Pictures, Characteristics and Fac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2759" b="94828" l="10000" r="8478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248F3" w:rsidRDefault="001248F3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C2A74" w:rsidRDefault="001C2A74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C2A74" w:rsidRDefault="001C2A74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C2A74" w:rsidRDefault="00AF6D48">
      <w:pPr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7A8E904E" wp14:editId="4A43033C">
                <wp:simplePos x="0" y="0"/>
                <wp:positionH relativeFrom="margin">
                  <wp:align>right</wp:align>
                </wp:positionH>
                <wp:positionV relativeFrom="paragraph">
                  <wp:posOffset>537210</wp:posOffset>
                </wp:positionV>
                <wp:extent cx="2788920" cy="4953000"/>
                <wp:effectExtent l="0" t="0" r="11430" b="1905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920" cy="4953000"/>
                          <a:chOff x="0" y="0"/>
                          <a:chExt cx="2156460" cy="4953000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2156460" cy="693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C2A74" w:rsidRPr="00AF6D48" w:rsidRDefault="001C2A74" w:rsidP="001C2A7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Java </w:t>
                              </w: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Class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br/>
                                <w:t>Cat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701040"/>
                            <a:ext cx="2156460" cy="1912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C2A74" w:rsidRPr="001C2A74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1C2A74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States:</w:t>
                              </w:r>
                            </w:p>
                            <w:p w:rsidR="001C2A74" w:rsidRPr="001C2A74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1C2A74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1. Breed: String</w:t>
                              </w:r>
                            </w:p>
                            <w:p w:rsidR="001C2A74" w:rsidRPr="001C2A74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1C2A74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spellStart"/>
                              <w:r w:rsidRPr="001C2A74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Colour</w:t>
                              </w:r>
                              <w:proofErr w:type="spellEnd"/>
                              <w:r w:rsidRPr="001C2A74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1C2A74" w:rsidRPr="001C2A74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1C2A74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3. Coat: String</w:t>
                              </w:r>
                            </w:p>
                            <w:p w:rsidR="001C2A74" w:rsidRPr="001C2A74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1C2A74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4. Size: 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2621280"/>
                            <a:ext cx="2156460" cy="2331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C2A74" w:rsidRPr="00AF6D48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Methods:</w:t>
                              </w:r>
                            </w:p>
                            <w:p w:rsidR="001C2A74" w:rsidRPr="00AF6D48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walk(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1C2A74" w:rsidRPr="00AF6D48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run(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1C2A74" w:rsidRPr="00AF6D48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sleep(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1C2A74" w:rsidRPr="00AF6D48" w:rsidRDefault="001C2A74" w:rsidP="001C2A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4. 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eat(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8E904E" id="Group 24" o:spid="_x0000_s1032" style="position:absolute;margin-left:168.4pt;margin-top:42.3pt;width:219.6pt;height:390pt;z-index:251773952;mso-position-horizontal:right;mso-position-horizontal-relative:margin;mso-width-relative:margin" coordsize="21564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">
                <v:rect id="Rectangle 4" o:spid="_x0000_s1033" style="position:absolute;width:21564;height:6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VwTsMA&#10;AADaAAAADwAAAGRycy9kb3ducmV2LnhtbESPQWvCQBSE7wX/w/KE3urGUqxN3QSRCoJSaeyhx0f2&#10;mQSzb8PumsR/7xYKPQ4z8w2zykfTip6cbywrmM8SEMSl1Q1XCr5P26clCB+QNbaWScGNPOTZ5GGF&#10;qbYDf1FfhEpECPsUFdQhdKmUvqzJoJ/Zjjh6Z+sMhihdJbXDIcJNK5+TZCENNhwXauxoU1N5Ka5G&#10;gT02t3bt3j77A73+7I8hGcbFh1KP03H9DiLQGP7Df+2dVvACv1fiDZ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VwTsMAAADaAAAADwAAAAAAAAAAAAAAAACYAgAAZHJzL2Rv&#10;d25yZXYueG1sUEsFBgAAAAAEAAQA9QAAAIgDAAAAAA==&#10;" fillcolor="white [3201]" strokecolor="black [3200]" strokeweight="1pt">
                  <v:textbox>
                    <w:txbxContent>
                      <w:p w:rsidR="001C2A74" w:rsidRPr="00AF6D48" w:rsidRDefault="001C2A74" w:rsidP="001C2A7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Java </w:t>
                        </w: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Class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br/>
                          <w:t>Cat</w:t>
                        </w:r>
                      </w:p>
                    </w:txbxContent>
                  </v:textbox>
                </v:rect>
                <v:rect id="Rectangle 15" o:spid="_x0000_s1034" style="position:absolute;top:7010;width:21564;height:19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QRMIA&#10;AADbAAAADwAAAGRycy9kb3ducmV2LnhtbERPTWvCQBC9F/wPywi91Y2FWpu6CSIVBKXS2EOPQ3ZM&#10;gtnZsLsm8d+7hUJv83ifs8pH04qenG8sK5jPEhDEpdUNVwq+T9unJQgfkDW2lknBjTzk2eRhham2&#10;A39RX4RKxBD2KSqoQ+hSKX1Zk0E/sx1x5M7WGQwRukpqh0MMN618TpKFNNhwbKixo01N5aW4GgX2&#10;2NzatXv77A/0+rM/hmQYFx9KPU7H9TuIQGP4F/+5dzrOf4HfX+IBM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ZBEwgAAANsAAAAPAAAAAAAAAAAAAAAAAJgCAABkcnMvZG93&#10;bnJldi54bWxQSwUGAAAAAAQABAD1AAAAhwMAAAAA&#10;" fillcolor="white [3201]" strokecolor="black [3200]" strokeweight="1pt">
                  <v:textbox>
                    <w:txbxContent>
                      <w:p w:rsidR="001C2A74" w:rsidRPr="001C2A74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1C2A74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States:</w:t>
                        </w:r>
                      </w:p>
                      <w:p w:rsidR="001C2A74" w:rsidRPr="001C2A74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1C2A74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1. Breed: String</w:t>
                        </w:r>
                      </w:p>
                      <w:p w:rsidR="001C2A74" w:rsidRPr="001C2A74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1C2A74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spellStart"/>
                        <w:r w:rsidRPr="001C2A74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Colour</w:t>
                        </w:r>
                        <w:proofErr w:type="spellEnd"/>
                        <w:r w:rsidRPr="001C2A74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1C2A74" w:rsidRPr="001C2A74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1C2A74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3. Coat: String</w:t>
                        </w:r>
                      </w:p>
                      <w:p w:rsidR="001C2A74" w:rsidRPr="001C2A74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1C2A74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4. Size: String</w:t>
                        </w:r>
                      </w:p>
                    </w:txbxContent>
                  </v:textbox>
                </v:rect>
                <v:rect id="Rectangle 16" o:spid="_x0000_s1035" style="position:absolute;top:26212;width:21564;height:23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cOM8IA&#10;AADbAAAADwAAAGRycy9kb3ducmV2LnhtbERPTWvCQBC9C/0PyxR60017iDa6CVJaKFQU0x56HLJj&#10;EpqdDbvbJP57VxC8zeN9zqaYTCcGcr61rOB5kYAgrqxuuVbw8/0xX4HwAVljZ5kUnMlDkT/MNphp&#10;O/KRhjLUIoawz1BBE0KfSemrhgz6he2JI3eyzmCI0NVSOxxjuOnkS5Kk0mDLsaHBnt4aqv7Kf6PA&#10;Htpzt3Wv+2FHy9+vQ0jGKX1X6ulx2q5BBJrCXXxzf+o4P4XrL/EAm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w4zwgAAANsAAAAPAAAAAAAAAAAAAAAAAJgCAABkcnMvZG93&#10;bnJldi54bWxQSwUGAAAAAAQABAD1AAAAhwMAAAAA&#10;" fillcolor="white [3201]" strokecolor="black [3200]" strokeweight="1pt">
                  <v:textbox>
                    <w:txbxContent>
                      <w:p w:rsidR="001C2A74" w:rsidRPr="00AF6D48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Methods:</w:t>
                        </w:r>
                      </w:p>
                      <w:p w:rsidR="001C2A74" w:rsidRPr="00AF6D48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walk(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1C2A74" w:rsidRPr="00AF6D48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run(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1C2A74" w:rsidRPr="00AF6D48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sleep(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1C2A74" w:rsidRPr="00AF6D48" w:rsidRDefault="001C2A74" w:rsidP="001C2A74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4. 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eat(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66784" behindDoc="0" locked="0" layoutInCell="1" allowOverlap="1" wp14:anchorId="534EDF6C" wp14:editId="13DE06AE">
            <wp:simplePos x="0" y="0"/>
            <wp:positionH relativeFrom="margin">
              <wp:align>left</wp:align>
            </wp:positionH>
            <wp:positionV relativeFrom="paragraph">
              <wp:posOffset>1558290</wp:posOffset>
            </wp:positionV>
            <wp:extent cx="2324100" cy="2549525"/>
            <wp:effectExtent l="0" t="0" r="0" b="3175"/>
            <wp:wrapSquare wrapText="bothSides"/>
            <wp:docPr id="2" name="Picture 2" descr="5 things that scare and stress your cat - Times of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things that scare and stress your cat - Times of In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3" t="1742" r="24594" b="17325"/>
                    <a:stretch/>
                  </pic:blipFill>
                  <pic:spPr bwMode="auto">
                    <a:xfrm>
                      <a:off x="0" y="0"/>
                      <a:ext cx="23241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A74">
        <w:rPr>
          <w:rFonts w:ascii="Times New Roman" w:hAnsi="Times New Roman" w:cs="Times New Roman"/>
          <w:sz w:val="24"/>
        </w:rPr>
        <w:br w:type="page"/>
      </w:r>
      <w:bookmarkStart w:id="0" w:name="_GoBack"/>
      <w:bookmarkEnd w:id="0"/>
    </w:p>
    <w:p w:rsidR="001248F3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2. </w:t>
      </w:r>
      <w:r w:rsidR="00AF6D48">
        <w:rPr>
          <w:rFonts w:ascii="Times New Roman" w:hAnsi="Times New Roman" w:cs="Times New Roman"/>
          <w:sz w:val="24"/>
        </w:rPr>
        <w:t>Smart Gadget</w: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29A3E8" wp14:editId="0281B8CD">
                <wp:simplePos x="0" y="0"/>
                <wp:positionH relativeFrom="margin">
                  <wp:posOffset>4038600</wp:posOffset>
                </wp:positionH>
                <wp:positionV relativeFrom="paragraph">
                  <wp:posOffset>3810</wp:posOffset>
                </wp:positionV>
                <wp:extent cx="1432560" cy="1028700"/>
                <wp:effectExtent l="0" t="0" r="1524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 Model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 Operating system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 Released year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Brand</w:t>
                            </w:r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9A3E8" id="Rectangle 21" o:spid="_x0000_s1036" style="position:absolute;margin-left:318pt;margin-top:.3pt;width:112.8pt;height:8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 Model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 Operating system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  Released year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Brand</w:t>
                      </w:r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9B48D2" wp14:editId="71456A8B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043940" cy="510540"/>
                <wp:effectExtent l="0" t="0" r="2286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Pr="0052447F" w:rsidRDefault="00AF6D48" w:rsidP="003B32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Smart Gadget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B48D2" id="Rectangle 20" o:spid="_x0000_s1037" style="position:absolute;margin-left:0;margin-top:.3pt;width:82.2pt;height:40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" fillcolor="white [3201]" strokecolor="black [3200]" strokeweight="1pt">
                <v:textbox>
                  <w:txbxContent>
                    <w:p w:rsidR="003B32C9" w:rsidRPr="0052447F" w:rsidRDefault="00AF6D48" w:rsidP="003B32C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Smart Gadget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32C9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3489960</wp:posOffset>
                </wp:positionH>
                <wp:positionV relativeFrom="paragraph">
                  <wp:posOffset>38100</wp:posOffset>
                </wp:positionV>
                <wp:extent cx="548640" cy="7620"/>
                <wp:effectExtent l="0" t="0" r="22860" b="3048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5442D" id="Straight Connector 32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pt" to="31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259080</wp:posOffset>
                </wp:positionV>
                <wp:extent cx="0" cy="274320"/>
                <wp:effectExtent l="0" t="0" r="19050" b="3048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5A587" id="Straight Connector 31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20.4pt" to="237.6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154791" wp14:editId="3E673CE6">
                <wp:simplePos x="0" y="0"/>
                <wp:positionH relativeFrom="margin">
                  <wp:posOffset>2354580</wp:posOffset>
                </wp:positionH>
                <wp:positionV relativeFrom="paragraph">
                  <wp:posOffset>7620</wp:posOffset>
                </wp:positionV>
                <wp:extent cx="1280160" cy="1143000"/>
                <wp:effectExtent l="0" t="0" r="1524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1. Notification()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Mute()</w:t>
                            </w:r>
                            <w:proofErr w:type="gramEnd"/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Screenshot()</w:t>
                            </w:r>
                            <w:proofErr w:type="gramEnd"/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Recordscreen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54791" id="Rectangle 22" o:spid="_x0000_s1038" style="position:absolute;margin-left:185.4pt;margin-top:.6pt;width:100.8pt;height:90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1. Notification()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Mute()</w:t>
                      </w:r>
                      <w:proofErr w:type="gramEnd"/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Screenshot()</w:t>
                      </w:r>
                      <w:proofErr w:type="gramEnd"/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Recordscreen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106680</wp:posOffset>
                </wp:positionV>
                <wp:extent cx="7620" cy="327660"/>
                <wp:effectExtent l="0" t="0" r="30480" b="342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AE8D8" id="Straight Connector 33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8.4pt" to="239.4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F87204" wp14:editId="083ADDAC">
                <wp:simplePos x="0" y="0"/>
                <wp:positionH relativeFrom="margin">
                  <wp:posOffset>2110740</wp:posOffset>
                </wp:positionH>
                <wp:positionV relativeFrom="paragraph">
                  <wp:posOffset>201930</wp:posOffset>
                </wp:positionV>
                <wp:extent cx="1920240" cy="1089660"/>
                <wp:effectExtent l="0" t="0" r="2286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08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Galaxy Note 8 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Operating system: Android 9.0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Released year: 2017</w:t>
                            </w:r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Samsung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87204" id="Rectangle 26" o:spid="_x0000_s1039" style="position:absolute;margin-left:166.2pt;margin-top:15.9pt;width:151.2pt;height:85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Galaxy Note 8 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Operating system: Android 9.0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Released year: 2017</w:t>
                      </w:r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Samsung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56B745" wp14:editId="7AC1BD36">
                <wp:simplePos x="0" y="0"/>
                <wp:positionH relativeFrom="margin">
                  <wp:posOffset>4251960</wp:posOffset>
                </wp:positionH>
                <wp:positionV relativeFrom="paragraph">
                  <wp:posOffset>186690</wp:posOffset>
                </wp:positionV>
                <wp:extent cx="1920240" cy="937260"/>
                <wp:effectExtent l="0" t="0" r="2286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937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iPad 10.2 (2020) 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Operating system: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14.4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Released year: 2020</w:t>
                            </w:r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Apple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6B745" id="Rectangle 27" o:spid="_x0000_s1040" style="position:absolute;margin-left:334.8pt;margin-top:14.7pt;width:151.2pt;height:73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iPad 10.2 (2020) 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Operating system: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14.4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Released year: 2020</w:t>
                      </w:r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Apple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84B713" wp14:editId="7F705AD8">
                <wp:simplePos x="0" y="0"/>
                <wp:positionH relativeFrom="margin">
                  <wp:align>left</wp:align>
                </wp:positionH>
                <wp:positionV relativeFrom="paragraph">
                  <wp:posOffset>231775</wp:posOffset>
                </wp:positionV>
                <wp:extent cx="1920240" cy="937260"/>
                <wp:effectExtent l="0" t="0" r="2286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937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Model: iPhone X 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Operating system: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14.4</w:t>
                            </w:r>
                          </w:p>
                          <w:p w:rsidR="003B32C9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Released year: 2017</w:t>
                            </w:r>
                          </w:p>
                          <w:p w:rsidR="003B32C9" w:rsidRPr="0052447F" w:rsidRDefault="003B32C9" w:rsidP="003B32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Apple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4B713" id="Rectangle 23" o:spid="_x0000_s1041" style="position:absolute;margin-left:0;margin-top:18.25pt;width:151.2pt;height:73.8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" fillcolor="white [3201]" strokecolor="black [3200]" strokeweight="1pt">
                <v:textbox>
                  <w:txbxContent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Model: iPhone X 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Operating system: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14.4</w:t>
                      </w:r>
                    </w:p>
                    <w:p w:rsidR="003B32C9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Released year: 2017</w:t>
                      </w:r>
                    </w:p>
                    <w:p w:rsidR="003B32C9" w:rsidRPr="0052447F" w:rsidRDefault="003B32C9" w:rsidP="003B32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Apple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110490</wp:posOffset>
                </wp:positionV>
                <wp:extent cx="198120" cy="7620"/>
                <wp:effectExtent l="0" t="0" r="3048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6890F" id="Straight Connector 35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pt,8.7pt" to="165.6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133350</wp:posOffset>
                </wp:positionV>
                <wp:extent cx="220980" cy="0"/>
                <wp:effectExtent l="0" t="0" r="2667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D2B03" id="Straight Connector 34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10.5pt" to="334.8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99200" behindDoc="1" locked="0" layoutInCell="1" allowOverlap="1" wp14:anchorId="7D1A2781" wp14:editId="6F6A77F9">
            <wp:simplePos x="0" y="0"/>
            <wp:positionH relativeFrom="column">
              <wp:posOffset>4328160</wp:posOffset>
            </wp:positionH>
            <wp:positionV relativeFrom="paragraph">
              <wp:posOffset>182880</wp:posOffset>
            </wp:positionV>
            <wp:extent cx="188976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39" y="21339"/>
                <wp:lineTo x="21339" y="0"/>
                <wp:lineTo x="0" y="0"/>
              </wp:wrapPolygon>
            </wp:wrapTight>
            <wp:docPr id="30" name="Picture 30" descr="iPad (8th Generation) WiFi - Machines Malaysia Apple Premium Rese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Pad (8th Generation) WiFi - Machines Malaysia Apple Premium Resell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98176" behindDoc="0" locked="0" layoutInCell="1" allowOverlap="1" wp14:anchorId="7132E342" wp14:editId="484561C6">
            <wp:simplePos x="0" y="0"/>
            <wp:positionH relativeFrom="column">
              <wp:posOffset>2194560</wp:posOffset>
            </wp:positionH>
            <wp:positionV relativeFrom="paragraph">
              <wp:posOffset>34925</wp:posOffset>
            </wp:positionV>
            <wp:extent cx="1706880" cy="1706880"/>
            <wp:effectExtent l="0" t="0" r="7620" b="7620"/>
            <wp:wrapSquare wrapText="bothSides"/>
            <wp:docPr id="29" name="Picture 29" descr="Samsung Galaxy Note 8 64GB Maple Gold Price &amp; Specs in Malaysia | Harga  March,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sung Galaxy Note 8 64GB Maple Gold Price &amp; Specs in Malaysia | Harga  March,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7152" behindDoc="0" locked="0" layoutInCell="1" allowOverlap="1" wp14:anchorId="4E2FEF3B" wp14:editId="1FF999EE">
            <wp:simplePos x="0" y="0"/>
            <wp:positionH relativeFrom="margin">
              <wp:posOffset>167640</wp:posOffset>
            </wp:positionH>
            <wp:positionV relativeFrom="paragraph">
              <wp:posOffset>57785</wp:posOffset>
            </wp:positionV>
            <wp:extent cx="1661160" cy="1661160"/>
            <wp:effectExtent l="0" t="0" r="0" b="0"/>
            <wp:wrapSquare wrapText="bothSides"/>
            <wp:docPr id="28" name="Picture 28" descr="Buy Apple iPhone X Original (64GB &amp; 256GB) | Unlocked Apple iPhone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y Apple iPhone X Original (64GB &amp; 256GB) | Unlocked Apple iPhone X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AF6D48" w:rsidRDefault="00AF6D48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AF6D48" w:rsidRDefault="00642D8C">
      <w:pPr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822960</wp:posOffset>
                </wp:positionV>
                <wp:extent cx="2895600" cy="5166360"/>
                <wp:effectExtent l="0" t="0" r="19050" b="1524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5166360"/>
                          <a:chOff x="0" y="0"/>
                          <a:chExt cx="2369820" cy="5166360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0"/>
                            <a:ext cx="2369820" cy="693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6D48" w:rsidRPr="00AF6D48" w:rsidRDefault="00AF6D48" w:rsidP="00AF6D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Java </w:t>
                              </w: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Class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br/>
                              </w:r>
                              <w:proofErr w:type="spell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smartGadget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0" y="685800"/>
                            <a:ext cx="2369820" cy="2133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6D48" w:rsidRP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States:</w:t>
                              </w:r>
                            </w:p>
                            <w:p w:rsidR="00AF6D48" w:rsidRP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model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AF6D48" w:rsidRP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spellStart"/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operatingSystem</w:t>
                              </w:r>
                              <w:proofErr w:type="spellEnd"/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AF6D48" w:rsidRP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proofErr w:type="spellStart"/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releasedYear</w:t>
                              </w:r>
                              <w:proofErr w:type="spellEnd"/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: </w:t>
                              </w:r>
                              <w:proofErr w:type="spell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int</w:t>
                              </w:r>
                              <w:proofErr w:type="spellEnd"/>
                            </w:p>
                            <w:p w:rsidR="00AF6D48" w:rsidRP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4. 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brand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0" y="2819400"/>
                            <a:ext cx="2369820" cy="2346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Methods:</w:t>
                              </w:r>
                            </w:p>
                            <w:p w:rsid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notification(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mute(</w:t>
                              </w:r>
                              <w:proofErr w:type="spellStart"/>
                              <w:proofErr w:type="gramEnd"/>
                              <w:r w:rsidR="00642D8C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boolean</w:t>
                              </w:r>
                              <w:proofErr w:type="spellEnd"/>
                              <w:r w:rsidR="00642D8C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642D8C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isMute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): void </w:t>
                              </w:r>
                            </w:p>
                            <w:p w:rsid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screenshot(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AF6D48" w:rsidRDefault="00AF6D48" w:rsidP="00AF6D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4.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recordScreen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="00642D8C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boolean</w:t>
                              </w:r>
                              <w:proofErr w:type="spellEnd"/>
                              <w:r w:rsidR="00642D8C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 start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AF6D48" w:rsidRPr="00AF6D48" w:rsidRDefault="00AF6D48" w:rsidP="00AF6D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1" o:spid="_x0000_s1042" style="position:absolute;margin-left:252.6pt;margin-top:64.8pt;width:228pt;height:406.8pt;z-index:251782144;mso-width-relative:margin" coordsize="23698,51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">
                <v:rect id="Rectangle 48" o:spid="_x0000_s1043" style="position:absolute;width:23698;height:6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cQx8AA&#10;AADbAAAADwAAAGRycy9kb3ducmV2LnhtbERPy4rCMBTdC/5DuAPuNB0RH9UoIg4MjCg+Fi4vzZ22&#10;THNTkkxb/94sBJeH815tOlOJhpwvLSv4HCUgiDOrS84V3K5fwzkIH5A1VpZJwYM8bNb93gpTbVs+&#10;U3MJuYgh7FNUUIRQp1L6rCCDfmRr4sj9WmcwROhyqR22MdxUcpwkU2mw5NhQYE27grK/y79RYE/l&#10;o9q6xbE50Oz+cwpJ2033Sg0+uu0SRKAuvMUv97dWMIlj4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cQx8AAAADbAAAADwAAAAAAAAAAAAAAAACYAgAAZHJzL2Rvd25y&#10;ZXYueG1sUEsFBgAAAAAEAAQA9QAAAIUDAAAAAA==&#10;" fillcolor="white [3201]" strokecolor="black [3200]" strokeweight="1pt">
                  <v:textbox>
                    <w:txbxContent>
                      <w:p w:rsidR="00AF6D48" w:rsidRPr="00AF6D48" w:rsidRDefault="00AF6D48" w:rsidP="00AF6D4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Java </w:t>
                        </w: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Class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br/>
                        </w:r>
                        <w:proofErr w:type="spell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smartGadget</w:t>
                        </w:r>
                        <w:proofErr w:type="spellEnd"/>
                      </w:p>
                    </w:txbxContent>
                  </v:textbox>
                </v:rect>
                <v:rect id="Rectangle 79" o:spid="_x0000_s1044" style="position:absolute;top:6858;width:23698;height:21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d/4cQA&#10;AADbAAAADwAAAGRycy9kb3ducmV2LnhtbESPzWrDMBCE74G+g9hCbrHcHOLGtRJCSSDQ0pC0hx4X&#10;a2ObWCsjKf55+6pQ6HGYmW+YYjuaVvTkfGNZwVOSgiAurW64UvD1eVg8g/ABWWNrmRRM5GG7eZgV&#10;mGs78Jn6S6hEhLDPUUEdQpdL6cuaDPrEdsTRu1pnMETpKqkdDhFuWrlM05U02HBcqLGj15rK2+Vu&#10;FNhTM7U7t/7o3yn7fjuFdBhXe6Xmj+PuBUSgMfyH/9pHrSBbw++X+A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Xf+HEAAAA2wAAAA8AAAAAAAAAAAAAAAAAmAIAAGRycy9k&#10;b3ducmV2LnhtbFBLBQYAAAAABAAEAPUAAACJAwAAAAA=&#10;" fillcolor="white [3201]" strokecolor="black [3200]" strokeweight="1pt">
                  <v:textbox>
                    <w:txbxContent>
                      <w:p w:rsidR="00AF6D48" w:rsidRP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States:</w:t>
                        </w:r>
                      </w:p>
                      <w:p w:rsidR="00AF6D48" w:rsidRP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model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AF6D48" w:rsidRP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spellStart"/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operatingSystem</w:t>
                        </w:r>
                        <w:proofErr w:type="spellEnd"/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AF6D48" w:rsidRP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proofErr w:type="spellStart"/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releasedYear</w:t>
                        </w:r>
                        <w:proofErr w:type="spellEnd"/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: </w:t>
                        </w:r>
                        <w:proofErr w:type="spell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int</w:t>
                        </w:r>
                        <w:proofErr w:type="spellEnd"/>
                      </w:p>
                      <w:p w:rsidR="00AF6D48" w:rsidRP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4. 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brand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</w:txbxContent>
                  </v:textbox>
                </v:rect>
                <v:rect id="Rectangle 80" o:spid="_x0000_s1045" style="position:absolute;top:28194;width:23698;height:234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imW8EA&#10;AADbAAAADwAAAGRycy9kb3ducmV2LnhtbERPy2rCQBTdF/oPwy24aybtwtqYUUQsFBSD1oXLS+aa&#10;hGbuhJlpHn/vLAouD+edr0fTip6cbywreEtSEMSl1Q1XCi4/X68LED4ga2wtk4KJPKxXz085ZtoO&#10;fKL+HCoRQ9hnqKAOocuk9GVNBn1iO+LI3awzGCJ0ldQOhxhuWvmepnNpsOHYUGNH25rK3/OfUWCL&#10;Zmo37vPYH+jjui9COozznVKzl3GzBBFoDA/xv/tbK1jE9fFL/AFyd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4plvBAAAA2wAAAA8AAAAAAAAAAAAAAAAAmAIAAGRycy9kb3du&#10;cmV2LnhtbFBLBQYAAAAABAAEAPUAAACGAwAAAAA=&#10;" fillcolor="white [3201]" strokecolor="black [3200]" strokeweight="1pt">
                  <v:textbox>
                    <w:txbxContent>
                      <w:p w:rsid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Methods:</w:t>
                        </w:r>
                      </w:p>
                      <w:p w:rsid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notification(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mute(</w:t>
                        </w:r>
                        <w:proofErr w:type="spellStart"/>
                        <w:proofErr w:type="gramEnd"/>
                        <w:r w:rsidR="00642D8C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boolean</w:t>
                        </w:r>
                        <w:proofErr w:type="spellEnd"/>
                        <w:r w:rsidR="00642D8C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 </w:t>
                        </w:r>
                        <w:proofErr w:type="spellStart"/>
                        <w:r w:rsidR="00642D8C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isMute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): void </w:t>
                        </w:r>
                      </w:p>
                      <w:p w:rsid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screenshot(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AF6D48" w:rsidRDefault="00AF6D48" w:rsidP="00AF6D48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4.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recordScreen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(</w:t>
                        </w:r>
                        <w:proofErr w:type="spellStart"/>
                        <w:proofErr w:type="gramEnd"/>
                        <w:r w:rsidR="00642D8C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boolean</w:t>
                        </w:r>
                        <w:proofErr w:type="spellEnd"/>
                        <w:r w:rsidR="00642D8C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 start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AF6D48" w:rsidRPr="00AF6D48" w:rsidRDefault="00AF6D48" w:rsidP="00AF6D4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AF6D48">
        <w:rPr>
          <w:noProof/>
          <w:lang w:eastAsia="zh-CN"/>
        </w:rPr>
        <w:drawing>
          <wp:anchor distT="0" distB="0" distL="114300" distR="114300" simplePos="0" relativeHeight="251774976" behindDoc="0" locked="0" layoutInCell="1" allowOverlap="1" wp14:anchorId="535479C9" wp14:editId="6AD0E53D">
            <wp:simplePos x="0" y="0"/>
            <wp:positionH relativeFrom="margin">
              <wp:posOffset>-571500</wp:posOffset>
            </wp:positionH>
            <wp:positionV relativeFrom="paragraph">
              <wp:posOffset>2225040</wp:posOffset>
            </wp:positionV>
            <wp:extent cx="3511550" cy="2560320"/>
            <wp:effectExtent l="0" t="0" r="0" b="0"/>
            <wp:wrapSquare wrapText="bothSides"/>
            <wp:docPr id="25" name="Picture 25" descr="19 Things To Look Out For In A Smartphone Camera | ePHOTO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9 Things To Look Out For In A Smartphone Camera | ePHOTOzin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D48">
        <w:rPr>
          <w:rFonts w:ascii="Times New Roman" w:hAnsi="Times New Roman" w:cs="Times New Roman"/>
          <w:sz w:val="24"/>
        </w:rPr>
        <w:br w:type="page"/>
      </w:r>
    </w:p>
    <w:p w:rsidR="003B32C9" w:rsidRDefault="003B32C9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3B32C9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Air conditioner</w:t>
      </w: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9B0806" wp14:editId="728FB14F">
                <wp:simplePos x="0" y="0"/>
                <wp:positionH relativeFrom="column">
                  <wp:posOffset>3573780</wp:posOffset>
                </wp:positionH>
                <wp:positionV relativeFrom="paragraph">
                  <wp:posOffset>156210</wp:posOffset>
                </wp:positionV>
                <wp:extent cx="640080" cy="7620"/>
                <wp:effectExtent l="0" t="0" r="26670" b="3048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C23E6" id="Straight Connector 46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pt,12.3pt" to="331.8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C42F2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9214EB" wp14:editId="38394088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219200" cy="5105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Pr="0052447F" w:rsidRDefault="00C42F20" w:rsidP="00C42F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Air conditioner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214EB" id="Rectangle 36" o:spid="_x0000_s1046" style="position:absolute;margin-left:0;margin-top:.3pt;width:96pt;height:40.2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" fillcolor="white [3201]" strokecolor="black [3200]" strokeweight="1pt">
                <v:textbox>
                  <w:txbxContent>
                    <w:p w:rsidR="00C42F20" w:rsidRPr="0052447F" w:rsidRDefault="00C42F20" w:rsidP="00C42F2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Air conditioner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2F2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6D6DFD" wp14:editId="0C212874">
                <wp:simplePos x="0" y="0"/>
                <wp:positionH relativeFrom="margin">
                  <wp:posOffset>4213860</wp:posOffset>
                </wp:positionH>
                <wp:positionV relativeFrom="paragraph">
                  <wp:posOffset>3810</wp:posOffset>
                </wp:positionV>
                <wp:extent cx="990600" cy="1089660"/>
                <wp:effectExtent l="0" t="0" r="1905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8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 Brand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 Model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Size</w:t>
                            </w:r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Portable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D6DFD" id="Rectangle 37" o:spid="_x0000_s1047" style="position:absolute;margin-left:331.8pt;margin-top:.3pt;width:78pt;height:85.8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 Brand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 Model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 Size</w:t>
                      </w:r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Portable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199DB0" wp14:editId="44C367F1">
                <wp:simplePos x="0" y="0"/>
                <wp:positionH relativeFrom="column">
                  <wp:posOffset>2964180</wp:posOffset>
                </wp:positionH>
                <wp:positionV relativeFrom="paragraph">
                  <wp:posOffset>19050</wp:posOffset>
                </wp:positionV>
                <wp:extent cx="7620" cy="228600"/>
                <wp:effectExtent l="0" t="0" r="3048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14473" id="Straight Connector 45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pt,1.5pt" to="234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775DE6" wp14:editId="5959EF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280160" cy="1036320"/>
                <wp:effectExtent l="0" t="0" r="1524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1.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Coolmode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Fanmode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Timer()</w:t>
                            </w:r>
                            <w:proofErr w:type="gramEnd"/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Silentfan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75DE6" id="Rectangle 38" o:spid="_x0000_s1048" style="position:absolute;margin-left:0;margin-top:.6pt;width:100.8pt;height:81.6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1.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Coolmode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Fanmode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Timer()</w:t>
                      </w:r>
                      <w:proofErr w:type="gramEnd"/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Silentfan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4FCFF3" wp14:editId="12E97B64">
                <wp:simplePos x="0" y="0"/>
                <wp:positionH relativeFrom="column">
                  <wp:posOffset>2994660</wp:posOffset>
                </wp:positionH>
                <wp:positionV relativeFrom="paragraph">
                  <wp:posOffset>7620</wp:posOffset>
                </wp:positionV>
                <wp:extent cx="0" cy="251460"/>
                <wp:effectExtent l="0" t="0" r="19050" b="3429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E1319" id="Straight Connector 47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.6pt" to="235.8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2F6433" wp14:editId="0F23CD33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828800" cy="1051560"/>
                <wp:effectExtent l="0" t="0" r="19050" b="152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Samsung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1.5HP S-Essential AR12TGHQABUNME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Size: 870x270x365</w:t>
                            </w:r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Portable: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F6433" id="Rectangle 40" o:spid="_x0000_s1049" style="position:absolute;margin-left:0;margin-top:.3pt;width:2in;height:82.8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Samsung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1.5HP S-Essential AR12TGHQABUNME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Size: 870x270x365</w:t>
                      </w:r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Portable: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2F2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83DABE" wp14:editId="3C6B9439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546860" cy="1051560"/>
                <wp:effectExtent l="0" t="0" r="1524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Midea</w:t>
                            </w:r>
                            <w:proofErr w:type="spellEnd"/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AAC12AR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Size: </w:t>
                            </w:r>
                            <w:r w:rsidR="001517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736x330x380</w:t>
                            </w:r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Portable: </w:t>
                            </w:r>
                            <w:r w:rsidR="001517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3DABE" id="Rectangle 41" o:spid="_x0000_s1050" style="position:absolute;margin-left:70.6pt;margin-top:.3pt;width:121.8pt;height:82.8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Midea</w:t>
                      </w:r>
                      <w:proofErr w:type="spellEnd"/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AAC12AR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Size: </w:t>
                      </w:r>
                      <w:r w:rsidR="001517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736x330x380</w:t>
                      </w:r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Portable: </w:t>
                      </w:r>
                      <w:r w:rsidR="001517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2F2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222973" wp14:editId="679CD2F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546860" cy="1051560"/>
                <wp:effectExtent l="0" t="0" r="1524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Sharp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1.0HP R32 AHA9XCD</w:t>
                            </w:r>
                          </w:p>
                          <w:p w:rsidR="00C42F20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Size: 773x250x185</w:t>
                            </w:r>
                          </w:p>
                          <w:p w:rsidR="00C42F20" w:rsidRPr="0052447F" w:rsidRDefault="00C42F20" w:rsidP="00C42F2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Portable: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22973" id="Rectangle 39" o:spid="_x0000_s1051" style="position:absolute;margin-left:0;margin-top:.55pt;width:121.8pt;height:82.8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" fillcolor="white [3201]" strokecolor="black [3200]" strokeweight="1pt">
                <v:textbox>
                  <w:txbxContent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Sharp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1.0HP R32 AHA9XCD</w:t>
                      </w:r>
                    </w:p>
                    <w:p w:rsidR="00C42F20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Size: 773x250x185</w:t>
                      </w:r>
                    </w:p>
                    <w:p w:rsidR="00C42F20" w:rsidRPr="0052447F" w:rsidRDefault="00C42F20" w:rsidP="00C42F2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Portable: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56B57D" wp14:editId="477D28C5">
                <wp:simplePos x="0" y="0"/>
                <wp:positionH relativeFrom="column">
                  <wp:posOffset>3878580</wp:posOffset>
                </wp:positionH>
                <wp:positionV relativeFrom="paragraph">
                  <wp:posOffset>11430</wp:posOffset>
                </wp:positionV>
                <wp:extent cx="487680" cy="7620"/>
                <wp:effectExtent l="0" t="0" r="2667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0F9405" id="Straight Connector 50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4pt,.9pt" to="343.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91D56D" wp14:editId="20B5717E">
                <wp:simplePos x="0" y="0"/>
                <wp:positionH relativeFrom="column">
                  <wp:posOffset>1546860</wp:posOffset>
                </wp:positionH>
                <wp:positionV relativeFrom="paragraph">
                  <wp:posOffset>3810</wp:posOffset>
                </wp:positionV>
                <wp:extent cx="495300" cy="7620"/>
                <wp:effectExtent l="0" t="0" r="19050" b="304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1E0E80" id="Straight Connector 4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8pt,.3pt" to="160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19680" behindDoc="0" locked="0" layoutInCell="1" allowOverlap="1" wp14:anchorId="6BCFBFC5" wp14:editId="1BFCCFF8">
            <wp:simplePos x="0" y="0"/>
            <wp:positionH relativeFrom="page">
              <wp:posOffset>5257800</wp:posOffset>
            </wp:positionH>
            <wp:positionV relativeFrom="paragraph">
              <wp:posOffset>300990</wp:posOffset>
            </wp:positionV>
            <wp:extent cx="1508125" cy="2705100"/>
            <wp:effectExtent l="0" t="0" r="0" b="0"/>
            <wp:wrapSquare wrapText="bothSides"/>
            <wp:docPr id="44" name="Picture 44" descr="Buy Midea purifying humidified cooling fan water cooling fan home  energy-saving remote control refrigeration air conditioning fan easy to  disassemble tower-type low-noise cold fan AAC12AR white JD.com  hot--selling, 19 years of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y Midea purifying humidified cooling fan water cooling fan home  energy-saving remote control refrigeration air conditioning fan easy to  disassemble tower-type low-noise cold fan AAC12AR white JD.com  hot--selling, 19 years of new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376" b="89959" l="10000" r="90533">
                                  <a14:foregroundMark x1="61200" y1="48143" x2="61200" y2="48143"/>
                                  <a14:foregroundMark x1="61733" y1="52957" x2="61733" y2="529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99"/>
                    <a:stretch/>
                  </pic:blipFill>
                  <pic:spPr bwMode="auto">
                    <a:xfrm>
                      <a:off x="0" y="0"/>
                      <a:ext cx="15081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F20">
        <w:rPr>
          <w:noProof/>
          <w:lang w:eastAsia="zh-CN"/>
        </w:rPr>
        <w:drawing>
          <wp:anchor distT="0" distB="0" distL="114300" distR="114300" simplePos="0" relativeHeight="251717632" behindDoc="0" locked="0" layoutInCell="1" allowOverlap="1" wp14:anchorId="4CC32A0B" wp14:editId="7630D6BD">
            <wp:simplePos x="0" y="0"/>
            <wp:positionH relativeFrom="margin">
              <wp:posOffset>-495300</wp:posOffset>
            </wp:positionH>
            <wp:positionV relativeFrom="paragraph">
              <wp:posOffset>270510</wp:posOffset>
            </wp:positionV>
            <wp:extent cx="2415540" cy="2415540"/>
            <wp:effectExtent l="0" t="0" r="0" b="0"/>
            <wp:wrapSquare wrapText="bothSides"/>
            <wp:docPr id="42" name="Picture 42" descr="Sharp Air Conditioner 1.0HP R32 AHA9X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rp Air Conditioner 1.0HP R32 AHA9XC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18656" behindDoc="0" locked="0" layoutInCell="1" allowOverlap="1" wp14:anchorId="4AAAFC55" wp14:editId="1C9F2378">
            <wp:simplePos x="0" y="0"/>
            <wp:positionH relativeFrom="column">
              <wp:posOffset>1805940</wp:posOffset>
            </wp:positionH>
            <wp:positionV relativeFrom="paragraph">
              <wp:posOffset>7620</wp:posOffset>
            </wp:positionV>
            <wp:extent cx="2240280" cy="2240280"/>
            <wp:effectExtent l="0" t="0" r="7620" b="7620"/>
            <wp:wrapSquare wrapText="bothSides"/>
            <wp:docPr id="43" name="Picture 43" descr="Samsung AR12TGHQABUNME 1.5HP S-Essential Air Conditioner | ESH Online – ESH  Electr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sung AR12TGHQABUNME 1.5HP S-Essential Air Conditioner | ESH Online – ESH  Electrica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642D8C" w:rsidRDefault="00642D8C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642D8C" w:rsidRDefault="00642D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42D8C" w:rsidRDefault="00642D8C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642D8C" w:rsidRDefault="00642D8C">
      <w:pPr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83168" behindDoc="0" locked="0" layoutInCell="1" allowOverlap="1" wp14:anchorId="6C7C2603" wp14:editId="71CB20B2">
            <wp:simplePos x="0" y="0"/>
            <wp:positionH relativeFrom="margin">
              <wp:posOffset>-464820</wp:posOffset>
            </wp:positionH>
            <wp:positionV relativeFrom="paragraph">
              <wp:posOffset>2137410</wp:posOffset>
            </wp:positionV>
            <wp:extent cx="3246120" cy="1826260"/>
            <wp:effectExtent l="0" t="0" r="0" b="2540"/>
            <wp:wrapSquare wrapText="bothSides"/>
            <wp:docPr id="82" name="Picture 82" descr="Nokia Air Conditioners With Smart Climate Control, Customised User Profiles  Launched by Flipkart in India | Technology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kia Air Conditioners With Smart Climate Control, Customised User Profiles  Launched by Flipkart in India | Technology New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63CAC918" wp14:editId="759194ED">
                <wp:simplePos x="0" y="0"/>
                <wp:positionH relativeFrom="margin">
                  <wp:align>right</wp:align>
                </wp:positionH>
                <wp:positionV relativeFrom="paragraph">
                  <wp:posOffset>448945</wp:posOffset>
                </wp:positionV>
                <wp:extent cx="2895600" cy="5166360"/>
                <wp:effectExtent l="0" t="0" r="19050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5166360"/>
                          <a:chOff x="0" y="0"/>
                          <a:chExt cx="2369820" cy="5166360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0" y="0"/>
                            <a:ext cx="2369820" cy="693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2D8C" w:rsidRPr="00AF6D48" w:rsidRDefault="00642D8C" w:rsidP="00642D8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Java Class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airCond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0" y="685800"/>
                            <a:ext cx="2369820" cy="2133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2D8C" w:rsidRPr="00AF6D48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States:</w:t>
                              </w:r>
                            </w:p>
                            <w:p w:rsidR="00642D8C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brand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642D8C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model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642D8C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size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int</w:t>
                              </w:r>
                              <w:proofErr w:type="spellEnd"/>
                            </w:p>
                            <w:p w:rsidR="00642D8C" w:rsidRPr="00AF6D48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4.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portable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0" y="2819400"/>
                            <a:ext cx="2369820" cy="2346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2D8C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Methods:</w:t>
                              </w:r>
                            </w:p>
                            <w:p w:rsidR="00642D8C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coolMode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642D8C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fanMode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642D8C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timer(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 time): void</w:t>
                              </w:r>
                            </w:p>
                            <w:p w:rsidR="00642D8C" w:rsidRDefault="00642D8C" w:rsidP="00642D8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4.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silentFan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642D8C" w:rsidRPr="00AF6D48" w:rsidRDefault="00642D8C" w:rsidP="00642D8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3CAC918" id="Group 83" o:spid="_x0000_s1052" style="position:absolute;margin-left:176.8pt;margin-top:35.35pt;width:228pt;height:406.8pt;z-index:251785216;mso-position-horizontal:right;mso-position-horizontal-relative:margin;mso-width-relative:margin" coordsize="23698,51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">
                <v:rect id="Rectangle 84" o:spid="_x0000_s1053" style="position:absolute;width:23698;height:6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OgWMQA&#10;AADbAAAADwAAAGRycy9kb3ducmV2LnhtbESPT4vCMBTE7wt+h/CEva2psrhajSKisLDLin8OHh/N&#10;sy02LyWJbf32G0HwOMzMb5j5sjOVaMj50rKC4SABQZxZXXKu4HTcfkxA+ICssbJMCu7kYbnovc0x&#10;1bblPTWHkIsIYZ+igiKEOpXSZwUZ9ANbE0fvYp3BEKXLpXbYRrip5ChJxtJgyXGhwJrWBWXXw80o&#10;sLvyXq3c9K/5pa/zzy4kbTfeKPXe71YzEIG68Ao/299aweQTHl/i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DoFjEAAAA2wAAAA8AAAAAAAAAAAAAAAAAmAIAAGRycy9k&#10;b3ducmV2LnhtbFBLBQYAAAAABAAEAPUAAACJAwAAAAA=&#10;" fillcolor="white [3201]" strokecolor="black [3200]" strokeweight="1pt">
                  <v:textbox>
                    <w:txbxContent>
                      <w:p w:rsidR="00642D8C" w:rsidRPr="00AF6D48" w:rsidRDefault="00642D8C" w:rsidP="00642D8C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Java Class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br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airCond</w:t>
                        </w:r>
                        <w:proofErr w:type="spellEnd"/>
                      </w:p>
                    </w:txbxContent>
                  </v:textbox>
                </v:rect>
                <v:rect id="Rectangle 85" o:spid="_x0000_s1054" style="position:absolute;top:6858;width:23698;height:21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8Fw8QA&#10;AADbAAAADwAAAGRycy9kb3ducmV2LnhtbESPT4vCMBTE7wt+h/CEva2pwrpajSKisLDLin8OHh/N&#10;sy02LyWJbf32G0HwOMzMb5j5sjOVaMj50rKC4SABQZxZXXKu4HTcfkxA+ICssbJMCu7kYbnovc0x&#10;1bblPTWHkIsIYZ+igiKEOpXSZwUZ9ANbE0fvYp3BEKXLpXbYRrip5ChJxtJgyXGhwJrWBWXXw80o&#10;sLvyXq3c9K/5pa/zzy4kbTfeKPXe71YzEIG68Ao/299aweQTHl/i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PBcPEAAAA2wAAAA8AAAAAAAAAAAAAAAAAmAIAAGRycy9k&#10;b3ducmV2LnhtbFBLBQYAAAAABAAEAPUAAACJAwAAAAA=&#10;" fillcolor="white [3201]" strokecolor="black [3200]" strokeweight="1pt">
                  <v:textbox>
                    <w:txbxContent>
                      <w:p w:rsidR="00642D8C" w:rsidRPr="00AF6D48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States:</w:t>
                        </w:r>
                      </w:p>
                      <w:p w:rsidR="00642D8C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brand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642D8C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model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642D8C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size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int</w:t>
                        </w:r>
                        <w:proofErr w:type="spellEnd"/>
                      </w:p>
                      <w:p w:rsidR="00642D8C" w:rsidRPr="00AF6D48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4.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portable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</w:txbxContent>
                  </v:textbox>
                </v:rect>
                <v:rect id="Rectangle 86" o:spid="_x0000_s1055" style="position:absolute;top:28194;width:23698;height:234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2btMQA&#10;AADbAAAADwAAAGRycy9kb3ducmV2LnhtbESPT4vCMBTE7wt+h/AEb2vqHrpajSKygrDLin8OHh/N&#10;sy02LyWJbf32mwXB4zAzv2EWq97UoiXnK8sKJuMEBHFudcWFgvNp+z4F4QOyxtoyKXiQh9Vy8LbA&#10;TNuOD9QeQyEihH2GCsoQmkxKn5dk0I9tQxy9q3UGQ5SukNphF+Gmlh9JkkqDFceFEhvalJTfjnej&#10;wO6rR712s9/2hz4v3/uQdH36pdRo2K/nIAL14RV+tndawTSF/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dm7TEAAAA2wAAAA8AAAAAAAAAAAAAAAAAmAIAAGRycy9k&#10;b3ducmV2LnhtbFBLBQYAAAAABAAEAPUAAACJAwAAAAA=&#10;" fillcolor="white [3201]" strokecolor="black [3200]" strokeweight="1pt">
                  <v:textbox>
                    <w:txbxContent>
                      <w:p w:rsidR="00642D8C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Methods:</w:t>
                        </w:r>
                      </w:p>
                      <w:p w:rsidR="00642D8C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coolMode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642D8C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fanMode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642D8C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timer(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int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 time): void</w:t>
                        </w:r>
                      </w:p>
                      <w:p w:rsidR="00642D8C" w:rsidRDefault="00642D8C" w:rsidP="00642D8C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4.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silentFan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642D8C" w:rsidRPr="00AF6D48" w:rsidRDefault="00642D8C" w:rsidP="00642D8C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:rsidR="00C42F2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4. Keyboard</w:t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179070</wp:posOffset>
                </wp:positionV>
                <wp:extent cx="655320" cy="0"/>
                <wp:effectExtent l="0" t="0" r="3048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DAC81" id="Straight Connector 70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14.1pt" to="333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15173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578E38" wp14:editId="40F7D3D0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219200" cy="510540"/>
                <wp:effectExtent l="0" t="0" r="1905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730" w:rsidRPr="0052447F" w:rsidRDefault="00151730" w:rsidP="001517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Keyboard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78E38" id="Rectangle 51" o:spid="_x0000_s1056" style="position:absolute;margin-left:0;margin-top:.3pt;width:96pt;height:40.2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" fillcolor="white [3201]" strokecolor="black [3200]" strokeweight="1pt">
                <v:textbox>
                  <w:txbxContent>
                    <w:p w:rsidR="00151730" w:rsidRPr="0052447F" w:rsidRDefault="00151730" w:rsidP="0015173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Keyboard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173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E859864" wp14:editId="66343F9E">
                <wp:simplePos x="0" y="0"/>
                <wp:positionH relativeFrom="margin">
                  <wp:posOffset>4236720</wp:posOffset>
                </wp:positionH>
                <wp:positionV relativeFrom="paragraph">
                  <wp:posOffset>3810</wp:posOffset>
                </wp:positionV>
                <wp:extent cx="1219200" cy="1082040"/>
                <wp:effectExtent l="0" t="0" r="1905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1. Brand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 Model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Numpad</w:t>
                            </w:r>
                            <w:proofErr w:type="spellEnd"/>
                          </w:p>
                          <w:p w:rsidR="00151730" w:rsidRPr="0052447F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59864" id="Rectangle 52" o:spid="_x0000_s1057" style="position:absolute;margin-left:333.6pt;margin-top:.3pt;width:96pt;height:85.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" fillcolor="white [3201]" strokecolor="black [3200]" strokeweight="1pt">
                <v:textbox>
                  <w:txbxContent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1. Brand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 Model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Numpad</w:t>
                      </w:r>
                      <w:proofErr w:type="spellEnd"/>
                    </w:p>
                    <w:p w:rsidR="00151730" w:rsidRPr="0052447F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Bluetooth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3810</wp:posOffset>
                </wp:positionV>
                <wp:extent cx="7620" cy="274320"/>
                <wp:effectExtent l="0" t="0" r="3048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484CD" id="Straight Connector 69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pt,.3pt" to="235.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798402" wp14:editId="39CA4B58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19200" cy="10287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1. backspace()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capslock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shift()</w:t>
                            </w:r>
                            <w:proofErr w:type="gramEnd"/>
                          </w:p>
                          <w:p w:rsidR="00151730" w:rsidRPr="0052447F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enter()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98402" id="Rectangle 53" o:spid="_x0000_s1058" style="position:absolute;margin-left:0;margin-top:.55pt;width:96pt;height:81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" fillcolor="white [3201]" strokecolor="black [3200]" strokeweight="1pt">
                <v:textbox>
                  <w:txbxContent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1. backspace()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capslock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shift()</w:t>
                      </w:r>
                      <w:proofErr w:type="gramEnd"/>
                    </w:p>
                    <w:p w:rsidR="00151730" w:rsidRPr="0052447F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enter()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240030</wp:posOffset>
                </wp:positionV>
                <wp:extent cx="15240" cy="281940"/>
                <wp:effectExtent l="0" t="0" r="22860" b="2286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466FE" id="Straight Connector 71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18.9pt" to="240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CFA4AB" wp14:editId="2DED1FA5">
                <wp:simplePos x="0" y="0"/>
                <wp:positionH relativeFrom="margin">
                  <wp:posOffset>4168140</wp:posOffset>
                </wp:positionH>
                <wp:positionV relativeFrom="paragraph">
                  <wp:posOffset>3810</wp:posOffset>
                </wp:positionV>
                <wp:extent cx="1440180" cy="1036320"/>
                <wp:effectExtent l="0" t="0" r="2667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Brand: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Razer</w:t>
                            </w:r>
                            <w:proofErr w:type="spellEnd"/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Huntsman Elite V Optical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Numpad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Yes</w:t>
                            </w:r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FA4AB" id="Rectangle 58" o:spid="_x0000_s1059" style="position:absolute;margin-left:328.2pt;margin-top:.3pt;width:113.4pt;height:81.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Brand: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Razer</w:t>
                      </w:r>
                      <w:proofErr w:type="spellEnd"/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Huntsman Elite V Optical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Numpad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Yes</w:t>
                      </w:r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E3C997" wp14:editId="49B99F17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440180" cy="1036320"/>
                <wp:effectExtent l="0" t="0" r="26670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Logitech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K120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Numpad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Yes</w:t>
                            </w:r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3C997" id="Rectangle 56" o:spid="_x0000_s1060" style="position:absolute;margin-left:0;margin-top:.3pt;width:113.4pt;height:81.6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Logitech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K120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Numpad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Yes</w:t>
                      </w:r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1730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190B4C" wp14:editId="68D3498F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440180" cy="1036320"/>
                <wp:effectExtent l="0" t="0" r="2667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Raspberry Pi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400</w:t>
                            </w:r>
                          </w:p>
                          <w:p w:rsidR="00151730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Numpad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No</w:t>
                            </w:r>
                          </w:p>
                          <w:p w:rsidR="00151730" w:rsidRPr="0052447F" w:rsidRDefault="00151730" w:rsidP="001517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90B4C" id="Rectangle 54" o:spid="_x0000_s1061" style="position:absolute;margin-left:0;margin-top:.55pt;width:113.4pt;height:81.6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" fillcolor="white [3201]" strokecolor="black [3200]" strokeweight="1pt">
                <v:textbox>
                  <w:txbxContent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Raspberry Pi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400</w:t>
                      </w:r>
                    </w:p>
                    <w:p w:rsidR="00151730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Numpad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No</w:t>
                      </w:r>
                    </w:p>
                    <w:p w:rsidR="00151730" w:rsidRPr="0052447F" w:rsidRDefault="00151730" w:rsidP="001517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213360</wp:posOffset>
                </wp:positionV>
                <wp:extent cx="472440" cy="0"/>
                <wp:effectExtent l="0" t="0" r="22860" b="1905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6E796" id="Straight Connector 73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6pt,16.8pt" to="328.8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198120</wp:posOffset>
                </wp:positionV>
                <wp:extent cx="792480" cy="7620"/>
                <wp:effectExtent l="0" t="0" r="26670" b="3048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2C89D" id="Straight Connector 72" o:spid="_x0000_s1026" style="position:absolute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5.6pt" to="176.4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40160" behindDoc="0" locked="0" layoutInCell="1" allowOverlap="1" wp14:anchorId="6D478435" wp14:editId="6BA7C41C">
            <wp:simplePos x="0" y="0"/>
            <wp:positionH relativeFrom="column">
              <wp:posOffset>3710940</wp:posOffset>
            </wp:positionH>
            <wp:positionV relativeFrom="paragraph">
              <wp:posOffset>4445</wp:posOffset>
            </wp:positionV>
            <wp:extent cx="2811780" cy="2811780"/>
            <wp:effectExtent l="0" t="0" r="0" b="0"/>
            <wp:wrapSquare wrapText="bothSides"/>
            <wp:docPr id="59" name="Picture 59" descr="Razer Huntsman Elite Opto-Mechanical Gaming Keyboard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zer Huntsman Elite Opto-Mechanical Gaming Keyboard | Shopee Malaysi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9200" b="80000" l="10000" r="9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37088" behindDoc="0" locked="0" layoutInCell="1" allowOverlap="1" wp14:anchorId="6D968B3D" wp14:editId="43689DF8">
            <wp:simplePos x="0" y="0"/>
            <wp:positionH relativeFrom="column">
              <wp:posOffset>1363980</wp:posOffset>
            </wp:positionH>
            <wp:positionV relativeFrom="paragraph">
              <wp:posOffset>179705</wp:posOffset>
            </wp:positionV>
            <wp:extent cx="2621280" cy="2621280"/>
            <wp:effectExtent l="0" t="0" r="0" b="0"/>
            <wp:wrapSquare wrapText="bothSides"/>
            <wp:docPr id="57" name="Picture 57" descr="Logitech K120+B100 Classic Wired USB Keyboard and USB Mouse Com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tech K120+B100 Classic Wired USB Keyboard and USB Mouse Combo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10000" b="90000" l="5200" r="9386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34016" behindDoc="0" locked="0" layoutInCell="1" allowOverlap="1" wp14:anchorId="44565755" wp14:editId="3F613D1B">
            <wp:simplePos x="0" y="0"/>
            <wp:positionH relativeFrom="column">
              <wp:posOffset>-533400</wp:posOffset>
            </wp:positionH>
            <wp:positionV relativeFrom="paragraph">
              <wp:posOffset>229235</wp:posOffset>
            </wp:positionV>
            <wp:extent cx="1996440" cy="1996440"/>
            <wp:effectExtent l="0" t="0" r="3810" b="3810"/>
            <wp:wrapSquare wrapText="bothSides"/>
            <wp:docPr id="55" name="Picture 55" descr="Raspberry Pi 400 Keyboard Computer-US Layout (Late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400 Keyboard Computer-US Layout (Latest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642D8C" w:rsidRDefault="00642D8C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642D8C" w:rsidRDefault="00642D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42D8C" w:rsidRDefault="00642D8C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642D8C" w:rsidRDefault="00FC000E">
      <w:pPr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36253AF" wp14:editId="5E312189">
                <wp:simplePos x="0" y="0"/>
                <wp:positionH relativeFrom="margin">
                  <wp:align>right</wp:align>
                </wp:positionH>
                <wp:positionV relativeFrom="paragraph">
                  <wp:posOffset>502285</wp:posOffset>
                </wp:positionV>
                <wp:extent cx="2895600" cy="5166360"/>
                <wp:effectExtent l="0" t="0" r="19050" b="1524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5166360"/>
                          <a:chOff x="0" y="0"/>
                          <a:chExt cx="2369820" cy="516636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2369820" cy="693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000E" w:rsidRPr="00AF6D48" w:rsidRDefault="00FC000E" w:rsidP="00FC00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Java Class</w:t>
                              </w:r>
                              <w:proofErr w:type="gramStart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</w:t>
                              </w:r>
                              <w:proofErr w:type="gramEnd"/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keyboard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0" y="685800"/>
                            <a:ext cx="2369820" cy="2133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000E" w:rsidRPr="00AF6D48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States: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brand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model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numpad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FC000E" w:rsidRPr="00AF6D48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4. Bluetooth: 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0" y="2819400"/>
                            <a:ext cx="2369820" cy="2346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Methods: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backspace(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capslock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shift(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4.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enter(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FC000E" w:rsidRPr="00AF6D48" w:rsidRDefault="00FC000E" w:rsidP="00FC00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6253AF" id="Group 89" o:spid="_x0000_s1062" style="position:absolute;margin-left:176.8pt;margin-top:39.55pt;width:228pt;height:406.8pt;z-index:251788288;mso-position-horizontal:right;mso-position-horizontal-relative:margin;mso-width-relative:margin" coordsize="23698,51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">
                <v:rect id="Rectangle 90" o:spid="_x0000_s1063" style="position:absolute;width:23698;height:6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EwhsEA&#10;AADbAAAADwAAAGRycy9kb3ducmV2LnhtbERPy2rCQBTdF/yH4QrdNRO7SGt0FJEKBUvFtAuXl8w1&#10;CWbuhJkxj793FoUuD+e93o6mFT0531hWsEhSEMSl1Q1XCn5/Di/vIHxA1thaJgUTedhuZk9rzLUd&#10;+Ex9ESoRQ9jnqKAOocul9GVNBn1iO+LIXa0zGCJ0ldQOhxhuWvmappk02HBsqLGjfU3lrbgbBfbU&#10;TO3OLb/7L3q7HE8hHcbsQ6nn+bhbgQg0hn/xn/tTK1jG9fF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hMIbBAAAA2wAAAA8AAAAAAAAAAAAAAAAAmAIAAGRycy9kb3du&#10;cmV2LnhtbFBLBQYAAAAABAAEAPUAAACGAwAAAAA=&#10;" fillcolor="white [3201]" strokecolor="black [3200]" strokeweight="1pt">
                  <v:textbox>
                    <w:txbxContent>
                      <w:p w:rsidR="00FC000E" w:rsidRPr="00AF6D48" w:rsidRDefault="00FC000E" w:rsidP="00FC00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Java Class</w:t>
                        </w:r>
                        <w:proofErr w:type="gramStart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</w:t>
                        </w:r>
                        <w:proofErr w:type="gramEnd"/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keyboard</w:t>
                        </w:r>
                      </w:p>
                    </w:txbxContent>
                  </v:textbox>
                </v:rect>
                <v:rect id="Rectangle 91" o:spid="_x0000_s1064" style="position:absolute;top:6858;width:23698;height:21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2VHcQA&#10;AADbAAAADwAAAGRycy9kb3ducmV2LnhtbESPQWvCQBSE70L/w/IK3swmPVhNs0ooLRQsiraHHh/Z&#10;ZxLMvg272yT++25B8DjMzDdMsZ1MJwZyvrWsIEtSEMSV1S3XCr6/3hcrED4ga+wsk4IredhuHmYF&#10;5tqOfKThFGoRIexzVNCE0OdS+qohgz6xPXH0ztYZDFG6WmqHY4SbTj6l6VIabDkuNNjTa0PV5fRr&#10;FNhDe+1Kt94Pn/T8szuEdJyWb0rNH6fyBUSgKdzDt/aHVrDO4P9L/A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tlR3EAAAA2wAAAA8AAAAAAAAAAAAAAAAAmAIAAGRycy9k&#10;b3ducmV2LnhtbFBLBQYAAAAABAAEAPUAAACJAwAAAAA=&#10;" fillcolor="white [3201]" strokecolor="black [3200]" strokeweight="1pt">
                  <v:textbox>
                    <w:txbxContent>
                      <w:p w:rsidR="00FC000E" w:rsidRPr="00AF6D48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States: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brand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model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numpad</w:t>
                        </w:r>
                        <w:proofErr w:type="spellEnd"/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FC000E" w:rsidRPr="00AF6D48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4. Bluetooth: String</w:t>
                        </w:r>
                      </w:p>
                    </w:txbxContent>
                  </v:textbox>
                </v:rect>
                <v:rect id="Rectangle 92" o:spid="_x0000_s1065" style="position:absolute;top:28194;width:23698;height:234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8LasMA&#10;AADbAAAADwAAAGRycy9kb3ducmV2LnhtbESPT4vCMBTE78J+h/AWvGm6HvzTNYosCoKi6O5hj4/m&#10;2Rabl5LEtn57Iwgeh5n5DTNfdqYSDTlfWlbwNUxAEGdWl5wr+PvdDKYgfEDWWFkmBXfysFx89OaY&#10;atvyiZpzyEWEsE9RQRFCnUrps4IM+qGtiaN3sc5giNLlUjtsI9xUcpQkY2mw5LhQYE0/BWXX880o&#10;sMfyXq3c7NDsafK/O4ak7cZrpfqf3eobRKAuvMOv9lYrmI3g+SX+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8LasMAAADbAAAADwAAAAAAAAAAAAAAAACYAgAAZHJzL2Rv&#10;d25yZXYueG1sUEsFBgAAAAAEAAQA9QAAAIgDAAAAAA==&#10;" fillcolor="white [3201]" strokecolor="black [3200]" strokeweight="1pt">
                  <v:textbox>
                    <w:txbxContent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Methods: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backspace(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capslock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shift(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4.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enter(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FC000E" w:rsidRPr="00AF6D48" w:rsidRDefault="00FC000E" w:rsidP="00FC00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86240" behindDoc="0" locked="0" layoutInCell="1" allowOverlap="1" wp14:anchorId="59F830D1" wp14:editId="217598FF">
            <wp:simplePos x="0" y="0"/>
            <wp:positionH relativeFrom="margin">
              <wp:posOffset>-480060</wp:posOffset>
            </wp:positionH>
            <wp:positionV relativeFrom="paragraph">
              <wp:posOffset>1908810</wp:posOffset>
            </wp:positionV>
            <wp:extent cx="3218815" cy="2415540"/>
            <wp:effectExtent l="0" t="0" r="635" b="3810"/>
            <wp:wrapSquare wrapText="bothSides"/>
            <wp:docPr id="87" name="Picture 87" descr="Amazon.com: Durgod HK Venus RGB Mechanical Gaming Keyboard - 60% Layout -  Double Shot PBT Cherry Profile - NKRO - USB Type C - Aluminium Chassis  (Kailh Box Jade, Black)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.com: Durgod HK Venus RGB Mechanical Gaming Keyboard - 60% Layout -  Double Shot PBT Cherry Profile - NKRO - USB Type C - Aluminium Chassis  (Kailh Box Jade, Black)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D8C">
        <w:rPr>
          <w:rFonts w:ascii="Times New Roman" w:hAnsi="Times New Roman" w:cs="Times New Roman"/>
          <w:sz w:val="24"/>
        </w:rPr>
        <w:br w:type="page"/>
      </w: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5. Printer</w:t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240030</wp:posOffset>
                </wp:positionV>
                <wp:extent cx="594360" cy="7620"/>
                <wp:effectExtent l="0" t="0" r="34290" b="3048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9751E" id="Straight Connector 75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18.9pt" to="328.8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113696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0AC6C5A" wp14:editId="11C58473">
                <wp:simplePos x="0" y="0"/>
                <wp:positionH relativeFrom="margin">
                  <wp:posOffset>4168140</wp:posOffset>
                </wp:positionH>
                <wp:positionV relativeFrom="paragraph">
                  <wp:posOffset>3810</wp:posOffset>
                </wp:positionV>
                <wp:extent cx="1219200" cy="106680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 Brand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 Model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 Bluetooth</w:t>
                            </w:r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 Scanner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C6C5A" id="Rectangle 61" o:spid="_x0000_s1066" style="position:absolute;margin-left:328.2pt;margin-top:.3pt;width:96pt;height:8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 Brand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 Model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 Bluetooth</w:t>
                      </w:r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 Scanner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3696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574326" wp14:editId="66B7C83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19200" cy="510540"/>
                <wp:effectExtent l="0" t="0" r="1905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Pr="0052447F" w:rsidRDefault="00113696" w:rsidP="001136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4326" id="Rectangle 60" o:spid="_x0000_s1067" style="position:absolute;margin-left:0;margin-top:.55pt;width:96pt;height:40.2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" fillcolor="white [3201]" strokecolor="black [3200]" strokeweight="1pt">
                <v:textbox>
                  <w:txbxContent>
                    <w:p w:rsidR="00113696" w:rsidRPr="0052447F" w:rsidRDefault="00113696" w:rsidP="001136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Printer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11430</wp:posOffset>
                </wp:positionV>
                <wp:extent cx="15240" cy="251460"/>
                <wp:effectExtent l="0" t="0" r="22860" b="3429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95D08" id="Straight Connector 74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.9pt" to="238.8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151730" w:rsidRDefault="00113696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3668F3E" wp14:editId="7092181C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19200" cy="1051560"/>
                <wp:effectExtent l="0" t="0" r="19050" b="1524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Black()</w:t>
                            </w:r>
                            <w:proofErr w:type="gramEnd"/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DirectPhone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  <w:proofErr w:type="gramEnd"/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Network()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68F3E" id="Rectangle 62" o:spid="_x0000_s1068" style="position:absolute;margin-left:0;margin-top:.55pt;width:96pt;height:82.8pt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Behaviour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Black()</w:t>
                      </w:r>
                      <w:proofErr w:type="gramEnd"/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DirectPhone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  <w:proofErr w:type="gramEnd"/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Network()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15240</wp:posOffset>
                </wp:positionV>
                <wp:extent cx="22860" cy="541020"/>
                <wp:effectExtent l="0" t="0" r="34290" b="304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CBBFF" id="Straight Connector 76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pt,1.2pt" to="239.4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1C23504" wp14:editId="0278987F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706880" cy="1051560"/>
                <wp:effectExtent l="0" t="0" r="26670" b="1524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HP</w:t>
                            </w:r>
                          </w:p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Smart Tank 515</w:t>
                            </w:r>
                          </w:p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Yes</w:t>
                            </w:r>
                          </w:p>
                          <w:p w:rsidR="00A24DBA" w:rsidRPr="0052447F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Scanner: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23504" id="Rectangle 67" o:spid="_x0000_s1069" style="position:absolute;margin-left:83.2pt;margin-top:.6pt;width:134.4pt;height:82.8pt;z-index:251754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" fillcolor="white [3201]" strokecolor="black [3200]" strokeweight="1pt">
                <v:textbox>
                  <w:txbxContent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HP</w:t>
                      </w:r>
                    </w:p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Smart Tank 515</w:t>
                      </w:r>
                    </w:p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Yes</w:t>
                      </w:r>
                    </w:p>
                    <w:p w:rsidR="00A24DBA" w:rsidRPr="0052447F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Scanner: 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15446E5" wp14:editId="59309AA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706880" cy="1051560"/>
                <wp:effectExtent l="0" t="0" r="26670" b="1524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Brother</w:t>
                            </w:r>
                          </w:p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PTP900W</w:t>
                            </w:r>
                          </w:p>
                          <w:p w:rsidR="00A24DBA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No</w:t>
                            </w:r>
                          </w:p>
                          <w:p w:rsidR="00A24DBA" w:rsidRPr="0052447F" w:rsidRDefault="00A24DBA" w:rsidP="00A24D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Scanner: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446E5" id="Rectangle 65" o:spid="_x0000_s1070" style="position:absolute;margin-left:0;margin-top:.6pt;width:134.4pt;height:82.8pt;z-index:251751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" fillcolor="white [3201]" strokecolor="black [3200]" strokeweight="1pt">
                <v:textbox>
                  <w:txbxContent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Brother</w:t>
                      </w:r>
                    </w:p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PTP900W</w:t>
                      </w:r>
                    </w:p>
                    <w:p w:rsidR="00A24DBA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No</w:t>
                      </w:r>
                    </w:p>
                    <w:p w:rsidR="00A24DBA" w:rsidRPr="0052447F" w:rsidRDefault="00A24DBA" w:rsidP="00A24D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Scanner: 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3696"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8AAD6BC" wp14:editId="0CFCB5C1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706880" cy="1051560"/>
                <wp:effectExtent l="0" t="0" r="2667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5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Brand: Canon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Model: G3010</w:t>
                            </w:r>
                          </w:p>
                          <w:p w:rsidR="00113696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Bluetooth: No</w:t>
                            </w:r>
                          </w:p>
                          <w:p w:rsidR="00113696" w:rsidRPr="0052447F" w:rsidRDefault="00113696" w:rsidP="0011369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Scanner: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AD6BC" id="Rectangle 63" o:spid="_x0000_s1071" style="position:absolute;margin-left:0;margin-top:.6pt;width:134.4pt;height:82.8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" fillcolor="white [3201]" strokecolor="black [3200]" strokeweight="1pt">
                <v:textbox>
                  <w:txbxContent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Brand: Canon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Model: G3010</w:t>
                      </w:r>
                    </w:p>
                    <w:p w:rsidR="00113696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Bluetooth: No</w:t>
                      </w:r>
                    </w:p>
                    <w:p w:rsidR="00113696" w:rsidRPr="0052447F" w:rsidRDefault="00113696" w:rsidP="0011369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Scanner: 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255270</wp:posOffset>
                </wp:positionV>
                <wp:extent cx="411480" cy="7620"/>
                <wp:effectExtent l="0" t="0" r="2667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F3589" id="Straight Connector 78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pt,20.1pt" to="332.4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247650</wp:posOffset>
                </wp:positionV>
                <wp:extent cx="381000" cy="7620"/>
                <wp:effectExtent l="0" t="0" r="19050" b="3048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E5180" id="Straight Connector 77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19.5pt" to="16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52448" behindDoc="0" locked="0" layoutInCell="1" allowOverlap="1" wp14:anchorId="717922DD" wp14:editId="4F3B683A">
            <wp:simplePos x="0" y="0"/>
            <wp:positionH relativeFrom="column">
              <wp:posOffset>1501140</wp:posOffset>
            </wp:positionH>
            <wp:positionV relativeFrom="paragraph">
              <wp:posOffset>129540</wp:posOffset>
            </wp:positionV>
            <wp:extent cx="2560320" cy="2560320"/>
            <wp:effectExtent l="0" t="0" r="0" b="0"/>
            <wp:wrapSquare wrapText="bothSides"/>
            <wp:docPr id="66" name="Picture 66" descr="PT-P900W | Brother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T-P900W | Brother Malaysi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730" w:rsidRDefault="00A24DBA" w:rsidP="001248F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55520" behindDoc="0" locked="0" layoutInCell="1" allowOverlap="1" wp14:anchorId="145C15D3" wp14:editId="2BBE0915">
            <wp:simplePos x="0" y="0"/>
            <wp:positionH relativeFrom="margin">
              <wp:posOffset>3649980</wp:posOffset>
            </wp:positionH>
            <wp:positionV relativeFrom="paragraph">
              <wp:posOffset>4445</wp:posOffset>
            </wp:positionV>
            <wp:extent cx="2598420" cy="1948815"/>
            <wp:effectExtent l="0" t="0" r="0" b="0"/>
            <wp:wrapSquare wrapText="bothSides"/>
            <wp:docPr id="68" name="Picture 68" descr="Center f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er faci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49376" behindDoc="0" locked="0" layoutInCell="1" allowOverlap="1" wp14:anchorId="4ED1F30E" wp14:editId="67663CB2">
            <wp:simplePos x="0" y="0"/>
            <wp:positionH relativeFrom="column">
              <wp:posOffset>-335280</wp:posOffset>
            </wp:positionH>
            <wp:positionV relativeFrom="paragraph">
              <wp:posOffset>187325</wp:posOffset>
            </wp:positionV>
            <wp:extent cx="2316480" cy="2045335"/>
            <wp:effectExtent l="0" t="0" r="0" b="0"/>
            <wp:wrapSquare wrapText="bothSides"/>
            <wp:docPr id="64" name="Picture 64" descr="Printing - PIXMA G3010 - Specification - Canon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ing - PIXMA G3010 - Specification - Canon Malaysi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151730" w:rsidRDefault="0015173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C42F20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FC000E" w:rsidRDefault="00FC000E" w:rsidP="001248F3">
      <w:pPr>
        <w:spacing w:line="360" w:lineRule="auto"/>
        <w:rPr>
          <w:rFonts w:ascii="Times New Roman" w:hAnsi="Times New Roman" w:cs="Times New Roman"/>
          <w:sz w:val="24"/>
        </w:rPr>
      </w:pPr>
    </w:p>
    <w:p w:rsidR="00C42F20" w:rsidRDefault="00FC000E" w:rsidP="00FC000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5E87258C" wp14:editId="01B86134">
                <wp:simplePos x="0" y="0"/>
                <wp:positionH relativeFrom="margin">
                  <wp:posOffset>3253740</wp:posOffset>
                </wp:positionH>
                <wp:positionV relativeFrom="paragraph">
                  <wp:posOffset>670560</wp:posOffset>
                </wp:positionV>
                <wp:extent cx="2895600" cy="5166360"/>
                <wp:effectExtent l="0" t="0" r="19050" b="1524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5166360"/>
                          <a:chOff x="0" y="0"/>
                          <a:chExt cx="2369820" cy="5166360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0" y="0"/>
                            <a:ext cx="2369820" cy="693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000E" w:rsidRPr="00FC000E" w:rsidRDefault="00FC000E" w:rsidP="00FC000E">
                              <w:pPr>
                                <w:jc w:val="center"/>
                                <w:rPr>
                                  <w:rFonts w:ascii="Times New Roman" w:hAnsi="Times New Roman" w:cs="Times New Roman" w:hint="eastAsia"/>
                                  <w:sz w:val="28"/>
                                  <w:szCs w:val="24"/>
                                  <w:lang w:eastAsia="zh-CN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Java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Class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 w:val="28"/>
                                  <w:szCs w:val="24"/>
                                  <w:lang w:eastAsia="zh-CN"/>
                                </w:rPr>
                                <w:t>：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  <w:lang w:eastAsia="zh-CN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 w:val="28"/>
                                  <w:szCs w:val="24"/>
                                  <w:lang w:eastAsia="zh-CN"/>
                                </w:rPr>
                                <w:t>printer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0" y="685800"/>
                            <a:ext cx="2369820" cy="2133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000E" w:rsidRPr="00AF6D48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States: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 w:rsidRPr="00AF6D48"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brand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model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Bluetooth: String</w:t>
                              </w:r>
                            </w:p>
                            <w:p w:rsidR="00FC000E" w:rsidRPr="00AF6D48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4.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scanner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: String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0" y="2819400"/>
                            <a:ext cx="2369820" cy="2346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Example Methods: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1.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colour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2.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black(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3.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directPhone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FC000E" w:rsidRDefault="00FC000E" w:rsidP="00FC000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 xml:space="preserve">4.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network(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  <w:t>): void</w:t>
                              </w:r>
                            </w:p>
                            <w:p w:rsidR="00FC000E" w:rsidRPr="00AF6D48" w:rsidRDefault="00FC000E" w:rsidP="00FC00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87258C" id="Group 94" o:spid="_x0000_s1072" style="position:absolute;margin-left:256.2pt;margin-top:52.8pt;width:228pt;height:406.8pt;z-index:251791360;mso-position-horizontal-relative:margin;mso-width-relative:margin" coordsize="23698,51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">
                <v:rect id="Rectangle 95" o:spid="_x0000_s1073" style="position:absolute;width:23698;height:6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THsQA&#10;AADbAAAADwAAAGRycy9kb3ducmV2LnhtbESPQWvCQBSE70L/w/IK3nTTglpjNiKlBUFRmvbg8ZF9&#10;TUKzb8PuNon/3i0UPA4z8w2TbUfTip6cbywreJonIIhLqxuuFHx9vs9eQPiArLG1TAqu5GGbP0wy&#10;TLUd+IP6IlQiQtinqKAOoUul9GVNBv3cdsTR+7bOYIjSVVI7HCLctPI5SZbSYMNxocaOXmsqf4pf&#10;o8Cem2u7c+tTf6TV5XAOyTAu35SaPo67DYhAY7iH/9t7rWC9gL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Wkx7EAAAA2wAAAA8AAAAAAAAAAAAAAAAAmAIAAGRycy9k&#10;b3ducmV2LnhtbFBLBQYAAAAABAAEAPUAAACJAwAAAAA=&#10;" fillcolor="white [3201]" strokecolor="black [3200]" strokeweight="1pt">
                  <v:textbox>
                    <w:txbxContent>
                      <w:p w:rsidR="00FC000E" w:rsidRPr="00FC000E" w:rsidRDefault="00FC000E" w:rsidP="00FC000E">
                        <w:pPr>
                          <w:jc w:val="center"/>
                          <w:rPr>
                            <w:rFonts w:ascii="Times New Roman" w:hAnsi="Times New Roman" w:cs="Times New Roman" w:hint="eastAsia"/>
                            <w:sz w:val="28"/>
                            <w:szCs w:val="24"/>
                            <w:lang w:eastAsia="zh-CN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Java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Class</w:t>
                        </w:r>
                        <w:r>
                          <w:rPr>
                            <w:rFonts w:ascii="Times New Roman" w:hAnsi="Times New Roman" w:cs="Times New Roman" w:hint="eastAsia"/>
                            <w:sz w:val="28"/>
                            <w:szCs w:val="24"/>
                            <w:lang w:eastAsia="zh-CN"/>
                          </w:rPr>
                          <w:t>：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  <w:lang w:eastAsia="zh-CN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 w:hint="eastAsia"/>
                            <w:sz w:val="28"/>
                            <w:szCs w:val="24"/>
                            <w:lang w:eastAsia="zh-CN"/>
                          </w:rPr>
                          <w:t>printer</w:t>
                        </w:r>
                      </w:p>
                    </w:txbxContent>
                  </v:textbox>
                </v:rect>
                <v:rect id="Rectangle 96" o:spid="_x0000_s1074" style="position:absolute;top:6858;width:23698;height:21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QNacQA&#10;AADbAAAADwAAAGRycy9kb3ducmV2LnhtbESPQWvCQBSE74X+h+UVvNVNe0ib6BpCaUFQFLWHHh/Z&#10;ZxKafRt21yT+e7cg9DjMzDfMsphMJwZyvrWs4GWegCCurG65VvB9+np+B+EDssbOMim4kodi9fiw&#10;xFzbkQ80HEMtIoR9jgqaEPpcSl81ZNDPbU8cvbN1BkOUrpba4RjhppOvSZJKgy3HhQZ7+mio+j1e&#10;jAK7b69d6bLdsKW3n80+JOOUfio1e5rKBYhAU/gP39trrSBL4e9L/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EDWnEAAAA2wAAAA8AAAAAAAAAAAAAAAAAmAIAAGRycy9k&#10;b3ducmV2LnhtbFBLBQYAAAAABAAEAPUAAACJAwAAAAA=&#10;" fillcolor="white [3201]" strokecolor="black [3200]" strokeweight="1pt">
                  <v:textbox>
                    <w:txbxContent>
                      <w:p w:rsidR="00FC000E" w:rsidRPr="00AF6D48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States: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 w:rsidRPr="00AF6D48"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brand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model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Bluetooth: String</w:t>
                        </w:r>
                      </w:p>
                      <w:p w:rsidR="00FC000E" w:rsidRPr="00AF6D48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4.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scanner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: String</w:t>
                        </w:r>
                      </w:p>
                    </w:txbxContent>
                  </v:textbox>
                </v:rect>
                <v:rect id="Rectangle 97" o:spid="_x0000_s1075" style="position:absolute;top:28194;width:23698;height:234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io8sQA&#10;AADbAAAADwAAAGRycy9kb3ducmV2LnhtbESPzWrDMBCE74G+g9hCbrHcHOLGtRJCSSDQ0pC0hx4X&#10;a2ObWCsjKf55+6pQ6HGYmW+YYjuaVvTkfGNZwVOSgiAurW64UvD1eVg8g/ABWWNrmRRM5GG7eZgV&#10;mGs78Jn6S6hEhLDPUUEdQpdL6cuaDPrEdsTRu1pnMETpKqkdDhFuWrlM05U02HBcqLGj15rK2+Vu&#10;FNhTM7U7t/7o3yn7fjuFdBhXe6Xmj+PuBUSgMfyH/9pHrWCdwe+X+A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IqPLEAAAA2wAAAA8AAAAAAAAAAAAAAAAAmAIAAGRycy9k&#10;b3ducmV2LnhtbFBLBQYAAAAABAAEAPUAAACJAwAAAAA=&#10;" fillcolor="white [3201]" strokecolor="black [3200]" strokeweight="1pt">
                  <v:textbox>
                    <w:txbxContent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Example Methods: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1.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colour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2.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black(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3.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directPhone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FC000E" w:rsidRDefault="00FC000E" w:rsidP="00FC000E">
                        <w:pP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 xml:space="preserve">4.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network(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  <w:t>): void</w:t>
                        </w:r>
                      </w:p>
                      <w:p w:rsidR="00FC000E" w:rsidRPr="00AF6D48" w:rsidRDefault="00FC000E" w:rsidP="00FC00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4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margin">
              <wp:posOffset>-624840</wp:posOffset>
            </wp:positionH>
            <wp:positionV relativeFrom="paragraph">
              <wp:posOffset>2369820</wp:posOffset>
            </wp:positionV>
            <wp:extent cx="3774440" cy="2179320"/>
            <wp:effectExtent l="0" t="0" r="0" b="0"/>
            <wp:wrapSquare wrapText="bothSides"/>
            <wp:docPr id="93" name="Picture 93" descr="How to choose the right printer for your home office - The V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hoose the right printer for your home office - The Verg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2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8F3"/>
    <w:rsid w:val="00113696"/>
    <w:rsid w:val="001248F3"/>
    <w:rsid w:val="00151730"/>
    <w:rsid w:val="001C2A74"/>
    <w:rsid w:val="003B32C9"/>
    <w:rsid w:val="0052447F"/>
    <w:rsid w:val="00642D8C"/>
    <w:rsid w:val="00645252"/>
    <w:rsid w:val="006D3D74"/>
    <w:rsid w:val="0083569A"/>
    <w:rsid w:val="00A24DBA"/>
    <w:rsid w:val="00A9204E"/>
    <w:rsid w:val="00AF6D48"/>
    <w:rsid w:val="00BE5C11"/>
    <w:rsid w:val="00C06430"/>
    <w:rsid w:val="00C42F20"/>
    <w:rsid w:val="00FC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3A7A8C-A8E0-4E11-8F99-A2372B5B8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microsoft.com/office/2007/relationships/hdphoto" Target="media/hdphoto4.wdp"/><Relationship Id="rId34" Type="http://schemas.openxmlformats.org/officeDocument/2006/relationships/image" Target="media/image20.jpeg"/><Relationship Id="rId7" Type="http://schemas.openxmlformats.org/officeDocument/2006/relationships/webSettings" Target="webSettings.xml"/><Relationship Id="rId12" Type="http://schemas.microsoft.com/office/2007/relationships/hdphoto" Target="media/hdphoto2.wdp"/><Relationship Id="rId17" Type="http://schemas.openxmlformats.org/officeDocument/2006/relationships/image" Target="media/image8.jpeg"/><Relationship Id="rId25" Type="http://schemas.microsoft.com/office/2007/relationships/hdphoto" Target="media/hdphoto5.wdp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microsoft.com/office/2007/relationships/hdphoto" Target="media/hdphoto3.wdp"/><Relationship Id="rId31" Type="http://schemas.microsoft.com/office/2007/relationships/hdphoto" Target="media/hdphoto7.wdp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microsoft.com/office/2007/relationships/hdphoto" Target="media/hdphoto6.wdp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Y%20NG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473</TotalTime>
  <Pages>10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NG</dc:creator>
  <cp:keywords/>
  <dc:description/>
  <cp:lastModifiedBy>MAY NG</cp:lastModifiedBy>
  <cp:revision>4</cp:revision>
  <dcterms:created xsi:type="dcterms:W3CDTF">2021-03-23T04:39:00Z</dcterms:created>
  <dcterms:modified xsi:type="dcterms:W3CDTF">2021-03-25T05:54:00Z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